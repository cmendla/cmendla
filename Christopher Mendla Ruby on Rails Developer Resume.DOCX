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ackground w:color="ffffff">
    <v:background id="_x0000_s1025" filled="t" fillcolor="white"/>
  </w:background>
  <w:body>
    <w:p>
      <w:pPr>
        <w:pStyle w:val="divdocumentthinbottomborder"/>
        <w:pBdr>
          <w:top w:val="none" w:sz="0" w:space="0" w:color="auto"/>
          <w:left w:val="none" w:sz="0" w:space="0" w:color="auto"/>
          <w:bottom w:val="single" w:sz="8" w:space="4" w:color="DADADA"/>
          <w:right w:val="none" w:sz="0" w:space="0" w:color="auto"/>
        </w:pBdr>
        <w:spacing w:before="0" w:after="0" w:line="480" w:lineRule="atLeast"/>
        <w:ind w:left="0" w:right="0"/>
        <w:jc w:val="center"/>
        <w:rPr>
          <w:rFonts w:ascii="Tahoma" w:eastAsia="Tahoma" w:hAnsi="Tahoma" w:cs="Tahoma"/>
          <w:b/>
          <w:bCs/>
          <w:caps/>
          <w:color w:val="000000"/>
          <w:sz w:val="40"/>
          <w:szCs w:val="40"/>
          <w:bdr w:val="none" w:sz="0" w:space="0" w:color="auto"/>
          <w:vertAlign w:val="baseline"/>
        </w:rPr>
      </w:pPr>
      <w:r>
        <w:rPr>
          <w:rStyle w:val="span"/>
          <w:rFonts w:ascii="Tahoma" w:eastAsia="Tahoma" w:hAnsi="Tahoma" w:cs="Tahoma"/>
          <w:b/>
          <w:bCs/>
          <w:caps/>
          <w:color w:val="000000"/>
          <w:sz w:val="40"/>
          <w:szCs w:val="40"/>
        </w:rPr>
        <w:t>Christopher G</w:t>
      </w:r>
      <w:r>
        <w:rPr>
          <w:rFonts w:ascii="Tahoma" w:eastAsia="Tahoma" w:hAnsi="Tahoma" w:cs="Tahoma"/>
          <w:b/>
          <w:bCs/>
          <w:caps/>
          <w:color w:val="000000"/>
          <w:sz w:val="40"/>
          <w:szCs w:val="40"/>
          <w:bdr w:val="none" w:sz="0" w:space="0" w:color="auto"/>
          <w:vertAlign w:val="baseline"/>
        </w:rPr>
        <w:t xml:space="preserve"> </w:t>
      </w:r>
      <w:r>
        <w:rPr>
          <w:rStyle w:val="span"/>
          <w:rFonts w:ascii="Tahoma" w:eastAsia="Tahoma" w:hAnsi="Tahoma" w:cs="Tahoma"/>
          <w:b/>
          <w:bCs/>
          <w:caps/>
          <w:color w:val="000000"/>
          <w:sz w:val="40"/>
          <w:szCs w:val="40"/>
        </w:rPr>
        <w:t>Mendla</w:t>
      </w:r>
    </w:p>
    <w:p>
      <w:pPr>
        <w:pStyle w:val="divbotBorder"/>
        <w:pBdr>
          <w:top w:val="none" w:sz="0" w:space="0" w:color="auto"/>
          <w:left w:val="none" w:sz="0" w:space="0" w:color="auto"/>
          <w:bottom w:val="single" w:sz="24" w:space="0" w:color="DADADA"/>
          <w:right w:val="none" w:sz="0" w:space="0" w:color="auto"/>
        </w:pBdr>
        <w:spacing w:before="20" w:after="0"/>
        <w:ind w:left="0" w:right="0"/>
        <w:rPr>
          <w:rFonts w:ascii="Tahoma" w:eastAsia="Tahoma" w:hAnsi="Tahoma" w:cs="Tahoma"/>
          <w:sz w:val="2"/>
          <w:szCs w:val="22"/>
          <w:bdr w:val="none" w:sz="0" w:space="0" w:color="auto"/>
          <w:vertAlign w:val="baseline"/>
        </w:rPr>
      </w:pP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Tahoma" w:eastAsia="Tahoma" w:hAnsi="Tahoma" w:cs="Tahoma"/>
          <w:sz w:val="0"/>
          <w:szCs w:val="0"/>
          <w:bdr w:val="none" w:sz="0" w:space="0" w:color="auto"/>
          <w:vertAlign w:val="baseline"/>
        </w:rPr>
      </w:pPr>
      <w:r>
        <w:rPr>
          <w:rFonts w:ascii="Tahoma" w:eastAsia="Tahoma" w:hAnsi="Tahoma" w:cs="Tahoma"/>
          <w:sz w:val="0"/>
          <w:szCs w:val="0"/>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40" w:after="0"/>
        <w:ind w:left="0" w:right="0"/>
        <w:jc w:val="center"/>
        <w:rPr>
          <w:rFonts w:ascii="Tahoma" w:eastAsia="Tahoma" w:hAnsi="Tahoma" w:cs="Tahoma"/>
          <w:sz w:val="20"/>
          <w:szCs w:val="20"/>
          <w:bdr w:val="none" w:sz="0" w:space="0" w:color="auto"/>
          <w:vertAlign w:val="baseline"/>
        </w:rPr>
      </w:pPr>
      <w:r>
        <w:rPr>
          <w:rStyle w:val="span"/>
          <w:rFonts w:ascii="Tahoma" w:eastAsia="Tahoma" w:hAnsi="Tahoma" w:cs="Tahoma"/>
          <w:sz w:val="20"/>
          <w:szCs w:val="20"/>
        </w:rPr>
        <w:t>975 Woodland Drive</w:t>
      </w:r>
      <w:r>
        <w:rPr>
          <w:rStyle w:val="span"/>
          <w:rFonts w:ascii="Tahoma" w:eastAsia="Tahoma" w:hAnsi="Tahoma" w:cs="Tahoma"/>
          <w:sz w:val="20"/>
          <w:szCs w:val="20"/>
        </w:rPr>
        <w:t xml:space="preserve">, </w:t>
      </w:r>
      <w:r>
        <w:rPr>
          <w:rStyle w:val="span"/>
          <w:rFonts w:ascii="Tahoma" w:eastAsia="Tahoma" w:hAnsi="Tahoma" w:cs="Tahoma"/>
          <w:sz w:val="20"/>
          <w:szCs w:val="20"/>
        </w:rPr>
        <w:t>Southampton</w:t>
      </w:r>
      <w:r>
        <w:rPr>
          <w:rStyle w:val="span"/>
          <w:rFonts w:ascii="Tahoma" w:eastAsia="Tahoma" w:hAnsi="Tahoma" w:cs="Tahoma"/>
          <w:sz w:val="20"/>
          <w:szCs w:val="20"/>
        </w:rPr>
        <w:t xml:space="preserve">, </w:t>
      </w:r>
      <w:r>
        <w:rPr>
          <w:rStyle w:val="span"/>
          <w:rFonts w:ascii="Tahoma" w:eastAsia="Tahoma" w:hAnsi="Tahoma" w:cs="Tahoma"/>
          <w:sz w:val="20"/>
          <w:szCs w:val="20"/>
        </w:rPr>
        <w:t>PA</w:t>
      </w:r>
      <w:r>
        <w:rPr>
          <w:rStyle w:val="span"/>
          <w:rFonts w:ascii="Tahoma" w:eastAsia="Tahoma" w:hAnsi="Tahoma" w:cs="Tahoma"/>
          <w:sz w:val="20"/>
          <w:szCs w:val="20"/>
        </w:rPr>
        <w:t xml:space="preserve"> </w:t>
      </w:r>
      <w:r>
        <w:rPr>
          <w:rStyle w:val="span"/>
          <w:rFonts w:ascii="Tahoma" w:eastAsia="Tahoma" w:hAnsi="Tahoma" w:cs="Tahoma"/>
          <w:sz w:val="20"/>
          <w:szCs w:val="20"/>
        </w:rPr>
        <w:t>18966</w:t>
      </w:r>
    </w:p>
    <w:p>
      <w:pPr>
        <w:pStyle w:val="div"/>
        <w:pBdr>
          <w:top w:val="none" w:sz="0" w:space="0" w:color="auto"/>
          <w:left w:val="none" w:sz="0" w:space="0" w:color="auto"/>
          <w:bottom w:val="none" w:sz="0" w:space="0" w:color="auto"/>
          <w:right w:val="none" w:sz="0" w:space="0" w:color="auto"/>
        </w:pBdr>
        <w:spacing w:before="0"/>
        <w:ind w:left="0" w:right="0"/>
        <w:jc w:val="center"/>
        <w:rPr>
          <w:rFonts w:ascii="Tahoma" w:eastAsia="Tahoma" w:hAnsi="Tahoma" w:cs="Tahoma"/>
          <w:sz w:val="20"/>
          <w:szCs w:val="20"/>
          <w:bdr w:val="none" w:sz="0" w:space="0" w:color="auto"/>
          <w:vertAlign w:val="baseline"/>
        </w:rPr>
      </w:pPr>
      <w:r>
        <w:rPr>
          <w:rStyle w:val="span"/>
          <w:rFonts w:ascii="Tahoma" w:eastAsia="Tahoma" w:hAnsi="Tahoma" w:cs="Tahoma"/>
          <w:sz w:val="20"/>
          <w:szCs w:val="20"/>
        </w:rPr>
        <w:t xml:space="preserve">Cell: </w:t>
      </w:r>
      <w:r>
        <w:rPr>
          <w:rStyle w:val="span"/>
          <w:rFonts w:ascii="Tahoma" w:eastAsia="Tahoma" w:hAnsi="Tahoma" w:cs="Tahoma"/>
          <w:sz w:val="20"/>
          <w:szCs w:val="20"/>
        </w:rPr>
        <w:t>215 208 1817</w:t>
      </w:r>
      <w:r>
        <w:rPr>
          <w:rFonts w:ascii="Tahoma" w:eastAsia="Tahoma" w:hAnsi="Tahoma" w:cs="Tahoma"/>
          <w:sz w:val="20"/>
          <w:szCs w:val="20"/>
          <w:bdr w:val="none" w:sz="0" w:space="0" w:color="auto"/>
        </w:rPr>
        <w:t xml:space="preserve"> </w:t>
      </w:r>
    </w:p>
    <w:p>
      <w:pPr>
        <w:pStyle w:val="div"/>
        <w:pBdr>
          <w:top w:val="none" w:sz="0" w:space="0" w:color="auto"/>
          <w:left w:val="none" w:sz="0" w:space="0" w:color="auto"/>
          <w:bottom w:val="none" w:sz="0" w:space="0" w:color="auto"/>
          <w:right w:val="none" w:sz="0" w:space="0" w:color="auto"/>
        </w:pBdr>
        <w:spacing w:before="0" w:after="0"/>
        <w:ind w:left="0" w:right="0"/>
        <w:jc w:val="center"/>
        <w:rPr>
          <w:rFonts w:ascii="Tahoma" w:eastAsia="Tahoma" w:hAnsi="Tahoma" w:cs="Tahoma"/>
          <w:sz w:val="20"/>
          <w:szCs w:val="20"/>
          <w:bdr w:val="none" w:sz="0" w:space="0" w:color="auto"/>
          <w:vertAlign w:val="baseline"/>
        </w:rPr>
      </w:pPr>
      <w:r>
        <w:rPr>
          <w:rStyle w:val="span"/>
          <w:rFonts w:ascii="Tahoma" w:eastAsia="Tahoma" w:hAnsi="Tahoma" w:cs="Tahoma"/>
          <w:sz w:val="20"/>
          <w:szCs w:val="20"/>
        </w:rPr>
        <w:t>chrismendla@gmail.com</w:t>
      </w:r>
    </w:p>
    <w:p>
      <w:pPr>
        <w:pStyle w:val="divdocumentdivheading"/>
        <w:pBdr>
          <w:top w:val="none" w:sz="0" w:space="0" w:color="auto"/>
          <w:left w:val="none" w:sz="0" w:space="0" w:color="auto"/>
          <w:bottom w:val="none" w:sz="0" w:space="1" w:color="auto"/>
          <w:right w:val="none" w:sz="0" w:space="0" w:color="auto"/>
        </w:pBdr>
        <w:tabs>
          <w:tab w:val="left" w:pos="3958"/>
          <w:tab w:val="left" w:pos="10640"/>
        </w:tabs>
        <w:spacing w:before="160" w:line="260" w:lineRule="atLeast"/>
        <w:ind w:left="0" w:right="0"/>
        <w:jc w:val="center"/>
        <w:rPr>
          <w:rFonts w:ascii="Tahoma" w:eastAsia="Tahoma" w:hAnsi="Tahoma" w:cs="Tahoma"/>
          <w:b/>
          <w:bCs/>
          <w:caps/>
          <w:sz w:val="22"/>
          <w:szCs w:val="22"/>
          <w:bdr w:val="none" w:sz="0" w:space="0" w:color="auto"/>
          <w:vertAlign w:val="baseline"/>
        </w:rPr>
      </w:pPr>
      <w:r>
        <w:rPr>
          <w:rFonts w:ascii="Tahoma" w:eastAsia="Tahoma" w:hAnsi="Tahoma" w:cs="Tahoma"/>
          <w:b/>
          <w:bCs/>
          <w:caps/>
          <w:sz w:val="22"/>
          <w:szCs w:val="22"/>
          <w:bdr w:val="none" w:sz="0" w:space="0" w:color="auto"/>
          <w:vertAlign w:val="baseline"/>
        </w:rPr>
        <w:t xml:space="preserve"> </w:t>
      </w:r>
      <w:r>
        <w:rPr>
          <w:rFonts w:ascii="Tahoma" w:eastAsia="Tahoma" w:hAnsi="Tahoma" w:cs="Tahoma"/>
          <w:strike/>
          <w:color w:val="DADADA"/>
          <w:position w:val="-2"/>
          <w:sz w:val="40"/>
        </w:rPr>
        <w:tab/>
      </w:r>
      <w:r>
        <w:rPr>
          <w:rStyle w:val="divdocumentdivsectiontitle"/>
          <w:rFonts w:ascii="Tahoma" w:eastAsia="Tahoma" w:hAnsi="Tahoma" w:cs="Tahoma"/>
          <w:b/>
          <w:bCs/>
          <w:caps/>
          <w:shd w:val="clear" w:color="auto" w:fill="FFFFFF"/>
        </w:rPr>
        <w:t xml:space="preserve">   Skill Highlights   </w:t>
      </w:r>
      <w:r>
        <w:rPr>
          <w:rFonts w:ascii="Tahoma" w:eastAsia="Tahoma" w:hAnsi="Tahoma" w:cs="Tahoma"/>
          <w:strike/>
          <w:color w:val="DADADA"/>
          <w:position w:val="-2"/>
          <w:sz w:val="40"/>
        </w:rPr>
        <w:tab/>
      </w:r>
    </w:p>
    <w:tbl>
      <w:tblPr>
        <w:tblStyle w:val="divdocumenttable"/>
        <w:tblW w:w="0" w:type="auto"/>
        <w:tblInd w:w="5" w:type="dxa"/>
        <w:tblLayout w:type="fixed"/>
        <w:tblCellMar>
          <w:top w:w="0" w:type="dxa"/>
          <w:left w:w="0" w:type="dxa"/>
          <w:bottom w:w="0" w:type="dxa"/>
          <w:right w:w="0" w:type="dxa"/>
        </w:tblCellMar>
        <w:tblLook w:val="05E0"/>
      </w:tblPr>
      <w:tblGrid>
        <w:gridCol w:w="5318"/>
        <w:gridCol w:w="5318"/>
      </w:tblGrid>
      <w:tr>
        <w:tblPrEx>
          <w:tblW w:w="0" w:type="auto"/>
          <w:tblInd w:w="5" w:type="dxa"/>
          <w:tblLayout w:type="fixed"/>
          <w:tblCellMar>
            <w:top w:w="0" w:type="dxa"/>
            <w:left w:w="0" w:type="dxa"/>
            <w:bottom w:w="0" w:type="dxa"/>
            <w:right w:w="0" w:type="dxa"/>
          </w:tblCellMar>
          <w:tblLook w:val="05E0"/>
        </w:tblPrEx>
        <w:tc>
          <w:tcPr>
            <w:tcW w:w="5318" w:type="dxa"/>
            <w:noWrap w:val="0"/>
            <w:tcMar>
              <w:top w:w="5" w:type="dxa"/>
              <w:left w:w="5" w:type="dxa"/>
              <w:bottom w:w="5" w:type="dxa"/>
              <w:right w:w="5" w:type="dxa"/>
            </w:tcMar>
            <w:vAlign w:val="top"/>
            <w:hideMark/>
          </w:tcPr>
          <w:p>
            <w:pPr>
              <w:pStyle w:val="ulli"/>
              <w:numPr>
                <w:ilvl w:val="0"/>
                <w:numId w:val="1"/>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IT Management / Project Management</w:t>
            </w:r>
          </w:p>
          <w:p>
            <w:pPr>
              <w:pStyle w:val="ulli"/>
              <w:numPr>
                <w:ilvl w:val="0"/>
                <w:numId w:val="1"/>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Javascript, jQuery</w:t>
            </w:r>
          </w:p>
          <w:p>
            <w:pPr>
              <w:pStyle w:val="ulli"/>
              <w:numPr>
                <w:ilvl w:val="0"/>
                <w:numId w:val="1"/>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Jenkins, Sidekiq, Rspec, Factorybot</w:t>
            </w:r>
          </w:p>
          <w:p>
            <w:pPr>
              <w:pStyle w:val="ulli"/>
              <w:numPr>
                <w:ilvl w:val="0"/>
                <w:numId w:val="1"/>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Team building</w:t>
            </w:r>
          </w:p>
          <w:p>
            <w:pPr>
              <w:pStyle w:val="ulli"/>
              <w:numPr>
                <w:ilvl w:val="0"/>
                <w:numId w:val="1"/>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Process improvement</w:t>
            </w:r>
          </w:p>
          <w:p>
            <w:pPr>
              <w:pStyle w:val="ulli"/>
              <w:numPr>
                <w:ilvl w:val="0"/>
                <w:numId w:val="1"/>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Website optimization</w:t>
            </w:r>
          </w:p>
        </w:tc>
        <w:tc>
          <w:tcPr>
            <w:tcW w:w="5318"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Postgres Sql</w:t>
            </w:r>
          </w:p>
          <w:p>
            <w:pPr>
              <w:pStyle w:val="ulli"/>
              <w:numPr>
                <w:ilvl w:val="0"/>
                <w:numId w:val="2"/>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Active Directory</w:t>
            </w:r>
          </w:p>
          <w:p>
            <w:pPr>
              <w:pStyle w:val="ulli"/>
              <w:numPr>
                <w:ilvl w:val="0"/>
                <w:numId w:val="2"/>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Personnel Management</w:t>
            </w:r>
          </w:p>
          <w:p>
            <w:pPr>
              <w:pStyle w:val="ulli"/>
              <w:numPr>
                <w:ilvl w:val="0"/>
                <w:numId w:val="2"/>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SEO, Analytics, Social Media</w:t>
            </w:r>
          </w:p>
          <w:p>
            <w:pPr>
              <w:pStyle w:val="ulli"/>
              <w:numPr>
                <w:ilvl w:val="0"/>
                <w:numId w:val="2"/>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Agile workflow processes</w:t>
            </w:r>
          </w:p>
          <w:p>
            <w:pPr>
              <w:pStyle w:val="ulli"/>
              <w:numPr>
                <w:ilvl w:val="0"/>
                <w:numId w:val="2"/>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Github, Bitbucket</w:t>
            </w:r>
          </w:p>
          <w:p>
            <w:pPr>
              <w:pStyle w:val="ulli"/>
              <w:numPr>
                <w:ilvl w:val="0"/>
                <w:numId w:val="2"/>
              </w:numP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Agile Environments using Asana and Leankit</w:t>
            </w:r>
          </w:p>
        </w:tc>
      </w:tr>
    </w:tbl>
    <w:p>
      <w:pPr>
        <w:pStyle w:val="divdocumentdivheading"/>
        <w:pBdr>
          <w:top w:val="none" w:sz="0" w:space="0" w:color="auto"/>
          <w:left w:val="none" w:sz="0" w:space="0" w:color="auto"/>
          <w:bottom w:val="none" w:sz="0" w:space="1" w:color="auto"/>
          <w:right w:val="none" w:sz="0" w:space="0" w:color="auto"/>
        </w:pBdr>
        <w:tabs>
          <w:tab w:val="left" w:pos="4524"/>
          <w:tab w:val="left" w:pos="10640"/>
        </w:tabs>
        <w:spacing w:before="160" w:line="260" w:lineRule="atLeast"/>
        <w:ind w:left="0" w:right="0"/>
        <w:jc w:val="center"/>
        <w:rPr>
          <w:rFonts w:ascii="Tahoma" w:eastAsia="Tahoma" w:hAnsi="Tahoma" w:cs="Tahoma"/>
          <w:b/>
          <w:bCs/>
          <w:caps/>
          <w:sz w:val="22"/>
          <w:szCs w:val="22"/>
          <w:bdr w:val="none" w:sz="0" w:space="0" w:color="auto"/>
          <w:vertAlign w:val="baseline"/>
        </w:rPr>
      </w:pPr>
      <w:r>
        <w:rPr>
          <w:rFonts w:ascii="Tahoma" w:eastAsia="Tahoma" w:hAnsi="Tahoma" w:cs="Tahoma"/>
          <w:b/>
          <w:bCs/>
          <w:caps/>
          <w:sz w:val="22"/>
          <w:szCs w:val="22"/>
          <w:bdr w:val="none" w:sz="0" w:space="0" w:color="auto"/>
          <w:vertAlign w:val="baseline"/>
        </w:rPr>
        <w:t xml:space="preserve"> </w:t>
      </w:r>
      <w:r>
        <w:rPr>
          <w:rFonts w:ascii="Tahoma" w:eastAsia="Tahoma" w:hAnsi="Tahoma" w:cs="Tahoma"/>
          <w:strike/>
          <w:color w:val="DADADA"/>
          <w:position w:val="-2"/>
          <w:sz w:val="40"/>
        </w:rPr>
        <w:tab/>
      </w:r>
      <w:r>
        <w:rPr>
          <w:rStyle w:val="divdocumentdivsectiontitle"/>
          <w:rFonts w:ascii="Tahoma" w:eastAsia="Tahoma" w:hAnsi="Tahoma" w:cs="Tahoma"/>
          <w:b/>
          <w:bCs/>
          <w:caps/>
          <w:shd w:val="clear" w:color="auto" w:fill="FFFFFF"/>
        </w:rPr>
        <w:t xml:space="preserve">   Summary   </w:t>
      </w:r>
      <w:r>
        <w:rPr>
          <w:rFonts w:ascii="Tahoma" w:eastAsia="Tahoma" w:hAnsi="Tahoma" w:cs="Tahoma"/>
          <w:strike/>
          <w:color w:val="DADADA"/>
          <w:position w:val="-2"/>
          <w:sz w:val="40"/>
        </w:rPr>
        <w:tab/>
      </w:r>
    </w:p>
    <w:p>
      <w:pPr>
        <w:pStyle w:val="p"/>
        <w:pBdr>
          <w:top w:val="none" w:sz="0" w:space="0" w:color="auto"/>
          <w:left w:val="none" w:sz="0" w:space="0" w:color="auto"/>
          <w:bottom w:val="none" w:sz="0" w:space="0" w:color="auto"/>
          <w:right w:val="none" w:sz="0" w:space="0" w:color="auto"/>
        </w:pBdr>
        <w:spacing w:before="0" w:after="0" w:line="260" w:lineRule="atLeast"/>
        <w:ind w:left="0" w:right="0"/>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Logical and results-driven Ruby on Rails Developer dedicated to building and optimizing user-focused websites for customers with various business objectives. Judicious and creative when crafting effective websites, apps and platforms to propel competitive advantage and revenue growth. Technically proficient and analytical problem solver with calm and focused demeanor.</w:t>
      </w:r>
    </w:p>
    <w:p>
      <w:pPr>
        <w:pStyle w:val="divdocumentdivheading"/>
        <w:pBdr>
          <w:top w:val="none" w:sz="0" w:space="0" w:color="auto"/>
          <w:left w:val="none" w:sz="0" w:space="0" w:color="auto"/>
          <w:bottom w:val="none" w:sz="0" w:space="1" w:color="auto"/>
          <w:right w:val="none" w:sz="0" w:space="0" w:color="auto"/>
        </w:pBdr>
        <w:tabs>
          <w:tab w:val="left" w:pos="4374"/>
          <w:tab w:val="left" w:pos="10640"/>
        </w:tabs>
        <w:spacing w:before="160" w:line="260" w:lineRule="atLeast"/>
        <w:ind w:left="0" w:right="0"/>
        <w:jc w:val="center"/>
        <w:rPr>
          <w:rFonts w:ascii="Tahoma" w:eastAsia="Tahoma" w:hAnsi="Tahoma" w:cs="Tahoma"/>
          <w:b/>
          <w:bCs/>
          <w:caps/>
          <w:sz w:val="22"/>
          <w:szCs w:val="22"/>
          <w:bdr w:val="none" w:sz="0" w:space="0" w:color="auto"/>
          <w:vertAlign w:val="baseline"/>
        </w:rPr>
      </w:pPr>
      <w:r>
        <w:rPr>
          <w:rFonts w:ascii="Tahoma" w:eastAsia="Tahoma" w:hAnsi="Tahoma" w:cs="Tahoma"/>
          <w:b/>
          <w:bCs/>
          <w:caps/>
          <w:sz w:val="22"/>
          <w:szCs w:val="22"/>
          <w:bdr w:val="none" w:sz="0" w:space="0" w:color="auto"/>
          <w:vertAlign w:val="baseline"/>
        </w:rPr>
        <w:t xml:space="preserve"> </w:t>
      </w:r>
      <w:r>
        <w:rPr>
          <w:rFonts w:ascii="Tahoma" w:eastAsia="Tahoma" w:hAnsi="Tahoma" w:cs="Tahoma"/>
          <w:strike/>
          <w:color w:val="DADADA"/>
          <w:position w:val="-2"/>
          <w:sz w:val="40"/>
        </w:rPr>
        <w:tab/>
      </w:r>
      <w:r>
        <w:rPr>
          <w:rStyle w:val="divdocumentdivsectiontitle"/>
          <w:rFonts w:ascii="Tahoma" w:eastAsia="Tahoma" w:hAnsi="Tahoma" w:cs="Tahoma"/>
          <w:b/>
          <w:bCs/>
          <w:caps/>
          <w:shd w:val="clear" w:color="auto" w:fill="FFFFFF"/>
        </w:rPr>
        <w:t xml:space="preserve">   Experience   </w:t>
      </w:r>
      <w:r>
        <w:rPr>
          <w:rFonts w:ascii="Tahoma" w:eastAsia="Tahoma" w:hAnsi="Tahoma" w:cs="Tahoma"/>
          <w:strike/>
          <w:color w:val="DADADA"/>
          <w:position w:val="-2"/>
          <w:sz w:val="40"/>
        </w:rPr>
        <w:tab/>
      </w:r>
    </w:p>
    <w:p>
      <w:pPr>
        <w:pStyle w:val="spancompanyname"/>
        <w:pBdr>
          <w:top w:val="none" w:sz="0" w:space="0" w:color="auto"/>
          <w:left w:val="none" w:sz="0" w:space="0" w:color="auto"/>
          <w:bottom w:val="none" w:sz="0" w:space="0" w:color="auto"/>
          <w:right w:val="none" w:sz="0" w:space="0" w:color="auto"/>
        </w:pBdr>
        <w:spacing w:before="0" w:after="0" w:line="260" w:lineRule="atLeast"/>
        <w:ind w:left="0" w:right="0"/>
        <w:rPr>
          <w:rFonts w:ascii="Tahoma" w:eastAsia="Tahoma" w:hAnsi="Tahoma" w:cs="Tahoma"/>
          <w:b/>
          <w:bCs/>
          <w:caps/>
          <w:sz w:val="22"/>
          <w:szCs w:val="22"/>
          <w:bdr w:val="none" w:sz="0" w:space="0" w:color="auto"/>
          <w:vertAlign w:val="baseline"/>
        </w:rPr>
      </w:pPr>
      <w:r>
        <w:rPr>
          <w:rFonts w:ascii="Tahoma" w:eastAsia="Tahoma" w:hAnsi="Tahoma" w:cs="Tahoma"/>
          <w:sz w:val="22"/>
          <w:szCs w:val="22"/>
          <w:bdr w:val="none" w:sz="0" w:space="0" w:color="auto"/>
          <w:vertAlign w:val="baseline"/>
        </w:rPr>
        <w:t>Obsidian Global LLC</w:t>
      </w:r>
    </w:p>
    <w:p>
      <w:pPr>
        <w:pStyle w:val="spantxtCenter"/>
        <w:spacing w:before="0" w:after="0" w:line="260" w:lineRule="atLeast"/>
        <w:ind w:left="0" w:right="0"/>
        <w:rPr>
          <w:rFonts w:ascii="Tahoma" w:eastAsia="Tahoma" w:hAnsi="Tahoma" w:cs="Tahoma"/>
          <w:sz w:val="22"/>
          <w:szCs w:val="22"/>
          <w:bdr w:val="none" w:sz="0" w:space="0" w:color="auto"/>
          <w:vertAlign w:val="baseline"/>
        </w:rPr>
      </w:pPr>
      <w:r>
        <w:rPr>
          <w:rStyle w:val="span"/>
          <w:rFonts w:ascii="Tahoma" w:eastAsia="Tahoma" w:hAnsi="Tahoma" w:cs="Tahoma"/>
          <w:sz w:val="22"/>
          <w:szCs w:val="22"/>
        </w:rPr>
        <w:t>Washington</w:t>
      </w:r>
      <w:r>
        <w:rPr>
          <w:rStyle w:val="span"/>
          <w:rFonts w:ascii="Tahoma" w:eastAsia="Tahoma" w:hAnsi="Tahoma" w:cs="Tahoma"/>
          <w:sz w:val="22"/>
          <w:szCs w:val="22"/>
        </w:rPr>
        <w:t xml:space="preserve">, </w:t>
      </w:r>
      <w:r>
        <w:rPr>
          <w:rStyle w:val="span"/>
          <w:rFonts w:ascii="Tahoma" w:eastAsia="Tahoma" w:hAnsi="Tahoma" w:cs="Tahoma"/>
          <w:sz w:val="22"/>
          <w:szCs w:val="22"/>
        </w:rPr>
        <w:t>DC</w:t>
      </w:r>
    </w:p>
    <w:p>
      <w:pPr>
        <w:pStyle w:val="spanpaddedline"/>
        <w:tabs>
          <w:tab w:val="right" w:pos="10620"/>
        </w:tabs>
        <w:spacing w:before="0" w:after="0" w:line="260" w:lineRule="atLeast"/>
        <w:ind w:left="0" w:right="0"/>
        <w:rPr>
          <w:rFonts w:ascii="Tahoma" w:eastAsia="Tahoma" w:hAnsi="Tahoma" w:cs="Tahoma"/>
          <w:sz w:val="22"/>
          <w:szCs w:val="22"/>
          <w:bdr w:val="none" w:sz="0" w:space="0" w:color="auto"/>
          <w:vertAlign w:val="baseline"/>
        </w:rPr>
      </w:pPr>
      <w:r>
        <w:rPr>
          <w:rStyle w:val="spanjobtitle"/>
          <w:rFonts w:ascii="Tahoma" w:eastAsia="Tahoma" w:hAnsi="Tahoma" w:cs="Tahoma"/>
          <w:sz w:val="22"/>
          <w:szCs w:val="22"/>
        </w:rPr>
        <w:t>Web Developer</w:t>
      </w:r>
      <w:r>
        <w:rPr>
          <w:rFonts w:ascii="Tahoma" w:eastAsia="Tahoma" w:hAnsi="Tahoma" w:cs="Tahoma"/>
          <w:sz w:val="22"/>
          <w:szCs w:val="22"/>
          <w:bdr w:val="none" w:sz="0" w:space="0" w:color="auto"/>
          <w:vertAlign w:val="baseline"/>
        </w:rPr>
        <w:t xml:space="preserve"> </w:t>
      </w:r>
      <w:r>
        <w:rPr>
          <w:rStyle w:val="datesWrapper"/>
          <w:rFonts w:ascii="Tahoma" w:eastAsia="Tahoma" w:hAnsi="Tahoma" w:cs="Tahoma"/>
          <w:sz w:val="22"/>
          <w:szCs w:val="22"/>
          <w:bdr w:val="none" w:sz="0" w:space="0" w:color="auto"/>
        </w:rPr>
        <w:tab/>
      </w:r>
      <w:r>
        <w:rPr>
          <w:rStyle w:val="datesWrapper"/>
          <w:rFonts w:ascii="Tahoma" w:eastAsia="Tahoma" w:hAnsi="Tahoma" w:cs="Tahoma"/>
          <w:sz w:val="22"/>
          <w:szCs w:val="22"/>
        </w:rPr>
        <w:t xml:space="preserve"> </w:t>
      </w:r>
      <w:r>
        <w:rPr>
          <w:rStyle w:val="span"/>
          <w:rFonts w:ascii="Tahoma" w:eastAsia="Tahoma" w:hAnsi="Tahoma" w:cs="Tahoma"/>
          <w:sz w:val="22"/>
          <w:szCs w:val="22"/>
        </w:rPr>
        <w:t>05/2018</w:t>
      </w:r>
      <w:r>
        <w:rPr>
          <w:rStyle w:val="span"/>
          <w:rFonts w:ascii="Tahoma" w:eastAsia="Tahoma" w:hAnsi="Tahoma" w:cs="Tahoma"/>
          <w:sz w:val="22"/>
          <w:szCs w:val="22"/>
        </w:rPr>
        <w:t xml:space="preserve"> to </w:t>
      </w:r>
      <w:r>
        <w:rPr>
          <w:rStyle w:val="span"/>
          <w:rFonts w:ascii="Tahoma" w:eastAsia="Tahoma" w:hAnsi="Tahoma" w:cs="Tahoma"/>
          <w:sz w:val="22"/>
          <w:szCs w:val="22"/>
        </w:rPr>
        <w:t>Current</w:t>
      </w:r>
      <w:r>
        <w:rPr>
          <w:rStyle w:val="datesWrapper"/>
          <w:rFonts w:ascii="Tahoma" w:eastAsia="Tahoma" w:hAnsi="Tahoma" w:cs="Tahoma"/>
          <w:sz w:val="22"/>
          <w:szCs w:val="22"/>
        </w:rPr>
        <w:t xml:space="preserve"> </w:t>
      </w:r>
    </w:p>
    <w:p>
      <w:pPr>
        <w:pStyle w:val="ulli"/>
        <w:numPr>
          <w:ilvl w:val="0"/>
          <w:numId w:val="3"/>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Subcontractor to USCIS/DID(IT)</w:t>
      </w:r>
    </w:p>
    <w:p>
      <w:pPr>
        <w:pStyle w:val="ulli"/>
        <w:numPr>
          <w:ilvl w:val="0"/>
          <w:numId w:val="3"/>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Developed and maintained multiple Ruby on Rails applications. Maintained 97 percent code coverage while meeting aggressive deadlines. Maintained strict compliance with Section 508 requirements (Accessability)</w:t>
      </w:r>
    </w:p>
    <w:p>
      <w:pPr>
        <w:pStyle w:val="ulli"/>
        <w:numPr>
          <w:ilvl w:val="0"/>
          <w:numId w:val="3"/>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Platform: Ruby on Rails 6.x, Github, AWS, Heroku, Jenkins, Sidekiq, Rspec, Factorybot, Cloud Foundry</w:t>
      </w:r>
    </w:p>
    <w:p>
      <w:pPr>
        <w:pStyle w:val="ulli"/>
        <w:numPr>
          <w:ilvl w:val="0"/>
          <w:numId w:val="3"/>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Leankit for workflow</w:t>
      </w:r>
    </w:p>
    <w:p>
      <w:pPr>
        <w:pStyle w:val="ulli"/>
        <w:numPr>
          <w:ilvl w:val="0"/>
          <w:numId w:val="3"/>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85-P Public Trust background check required and held for this position</w:t>
      </w:r>
    </w:p>
    <w:p>
      <w:pPr>
        <w:pStyle w:val="spancompanyname"/>
        <w:pBdr>
          <w:top w:val="none" w:sz="0" w:space="0" w:color="auto"/>
          <w:left w:val="none" w:sz="0" w:space="0" w:color="auto"/>
          <w:bottom w:val="none" w:sz="0" w:space="0" w:color="auto"/>
          <w:right w:val="none" w:sz="0" w:space="0" w:color="auto"/>
        </w:pBdr>
        <w:spacing w:before="0" w:after="0" w:line="260" w:lineRule="atLeast"/>
        <w:ind w:left="0" w:right="0"/>
        <w:rPr>
          <w:rFonts w:ascii="Tahoma" w:eastAsia="Tahoma" w:hAnsi="Tahoma" w:cs="Tahoma"/>
          <w:b/>
          <w:bCs/>
          <w:caps/>
          <w:sz w:val="22"/>
          <w:szCs w:val="22"/>
          <w:bdr w:val="none" w:sz="0" w:space="0" w:color="auto"/>
          <w:vertAlign w:val="baseline"/>
        </w:rPr>
      </w:pPr>
      <w:r>
        <w:rPr>
          <w:rFonts w:ascii="Tahoma" w:eastAsia="Tahoma" w:hAnsi="Tahoma" w:cs="Tahoma"/>
          <w:sz w:val="22"/>
          <w:szCs w:val="22"/>
          <w:bdr w:val="none" w:sz="0" w:space="0" w:color="auto"/>
          <w:vertAlign w:val="baseline"/>
        </w:rPr>
        <w:t>Holman Automotive Group</w:t>
      </w:r>
    </w:p>
    <w:p>
      <w:pPr>
        <w:pStyle w:val="spantxtCenter"/>
        <w:spacing w:before="0" w:after="0" w:line="260" w:lineRule="atLeast"/>
        <w:ind w:left="0" w:right="0"/>
        <w:rPr>
          <w:rFonts w:ascii="Tahoma" w:eastAsia="Tahoma" w:hAnsi="Tahoma" w:cs="Tahoma"/>
          <w:sz w:val="22"/>
          <w:szCs w:val="22"/>
          <w:bdr w:val="none" w:sz="0" w:space="0" w:color="auto"/>
          <w:vertAlign w:val="baseline"/>
        </w:rPr>
      </w:pPr>
      <w:r>
        <w:rPr>
          <w:rStyle w:val="span"/>
          <w:rFonts w:ascii="Tahoma" w:eastAsia="Tahoma" w:hAnsi="Tahoma" w:cs="Tahoma"/>
          <w:sz w:val="22"/>
          <w:szCs w:val="22"/>
        </w:rPr>
        <w:t>Mt. Laurel</w:t>
      </w:r>
      <w:r>
        <w:rPr>
          <w:rStyle w:val="span"/>
          <w:rFonts w:ascii="Tahoma" w:eastAsia="Tahoma" w:hAnsi="Tahoma" w:cs="Tahoma"/>
          <w:sz w:val="22"/>
          <w:szCs w:val="22"/>
        </w:rPr>
        <w:t xml:space="preserve">, </w:t>
      </w:r>
      <w:r>
        <w:rPr>
          <w:rStyle w:val="span"/>
          <w:rFonts w:ascii="Tahoma" w:eastAsia="Tahoma" w:hAnsi="Tahoma" w:cs="Tahoma"/>
          <w:sz w:val="22"/>
          <w:szCs w:val="22"/>
        </w:rPr>
        <w:t>NJ</w:t>
      </w:r>
    </w:p>
    <w:p>
      <w:pPr>
        <w:pStyle w:val="spanpaddedline"/>
        <w:tabs>
          <w:tab w:val="right" w:pos="10620"/>
        </w:tabs>
        <w:spacing w:before="0" w:after="0" w:line="260" w:lineRule="atLeast"/>
        <w:ind w:left="0" w:right="0"/>
        <w:rPr>
          <w:rFonts w:ascii="Tahoma" w:eastAsia="Tahoma" w:hAnsi="Tahoma" w:cs="Tahoma"/>
          <w:sz w:val="22"/>
          <w:szCs w:val="22"/>
          <w:bdr w:val="none" w:sz="0" w:space="0" w:color="auto"/>
          <w:vertAlign w:val="baseline"/>
        </w:rPr>
      </w:pPr>
      <w:r>
        <w:rPr>
          <w:rStyle w:val="spanjobtitle"/>
          <w:rFonts w:ascii="Tahoma" w:eastAsia="Tahoma" w:hAnsi="Tahoma" w:cs="Tahoma"/>
          <w:sz w:val="22"/>
          <w:szCs w:val="22"/>
        </w:rPr>
        <w:t>Senior Web Developer</w:t>
      </w:r>
      <w:r>
        <w:rPr>
          <w:rFonts w:ascii="Tahoma" w:eastAsia="Tahoma" w:hAnsi="Tahoma" w:cs="Tahoma"/>
          <w:sz w:val="22"/>
          <w:szCs w:val="22"/>
          <w:bdr w:val="none" w:sz="0" w:space="0" w:color="auto"/>
          <w:vertAlign w:val="baseline"/>
        </w:rPr>
        <w:t xml:space="preserve"> </w:t>
      </w:r>
      <w:r>
        <w:rPr>
          <w:rStyle w:val="datesWrapper"/>
          <w:rFonts w:ascii="Tahoma" w:eastAsia="Tahoma" w:hAnsi="Tahoma" w:cs="Tahoma"/>
          <w:sz w:val="22"/>
          <w:szCs w:val="22"/>
          <w:bdr w:val="none" w:sz="0" w:space="0" w:color="auto"/>
        </w:rPr>
        <w:tab/>
      </w:r>
      <w:r>
        <w:rPr>
          <w:rStyle w:val="datesWrapper"/>
          <w:rFonts w:ascii="Tahoma" w:eastAsia="Tahoma" w:hAnsi="Tahoma" w:cs="Tahoma"/>
          <w:sz w:val="22"/>
          <w:szCs w:val="22"/>
        </w:rPr>
        <w:t xml:space="preserve"> </w:t>
      </w:r>
      <w:r>
        <w:rPr>
          <w:rStyle w:val="span"/>
          <w:rFonts w:ascii="Tahoma" w:eastAsia="Tahoma" w:hAnsi="Tahoma" w:cs="Tahoma"/>
          <w:sz w:val="22"/>
          <w:szCs w:val="22"/>
        </w:rPr>
        <w:t>05/2017</w:t>
      </w:r>
      <w:r>
        <w:rPr>
          <w:rStyle w:val="span"/>
          <w:rFonts w:ascii="Tahoma" w:eastAsia="Tahoma" w:hAnsi="Tahoma" w:cs="Tahoma"/>
          <w:sz w:val="22"/>
          <w:szCs w:val="22"/>
        </w:rPr>
        <w:t xml:space="preserve"> to </w:t>
      </w:r>
      <w:r>
        <w:rPr>
          <w:rStyle w:val="span"/>
          <w:rFonts w:ascii="Tahoma" w:eastAsia="Tahoma" w:hAnsi="Tahoma" w:cs="Tahoma"/>
          <w:sz w:val="22"/>
          <w:szCs w:val="22"/>
        </w:rPr>
        <w:t>08/2017</w:t>
      </w:r>
      <w:r>
        <w:rPr>
          <w:rStyle w:val="datesWrapper"/>
          <w:rFonts w:ascii="Tahoma" w:eastAsia="Tahoma" w:hAnsi="Tahoma" w:cs="Tahoma"/>
          <w:sz w:val="22"/>
          <w:szCs w:val="22"/>
        </w:rPr>
        <w:t xml:space="preserve"> </w:t>
      </w:r>
    </w:p>
    <w:p>
      <w:pPr>
        <w:pStyle w:val="ulli"/>
        <w:numPr>
          <w:ilvl w:val="0"/>
          <w:numId w:val="4"/>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Developed and maintained public and private websites in using Rails3, CSS, jQuery/Javascript,Heroku, Aws, ActiveAdmin, Github, Agile, Rspec environment</w:t>
      </w:r>
    </w:p>
    <w:p>
      <w:pPr>
        <w:pStyle w:val="ulli"/>
        <w:numPr>
          <w:ilvl w:val="0"/>
          <w:numId w:val="4"/>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Tested websites and performed troubleshooting prior to deployment</w:t>
      </w:r>
    </w:p>
    <w:p>
      <w:pPr>
        <w:pStyle w:val="ulli"/>
        <w:numPr>
          <w:ilvl w:val="0"/>
          <w:numId w:val="4"/>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Designed, implemented and monitored web pages and sites for continuous improvement</w:t>
      </w:r>
    </w:p>
    <w:p>
      <w:pPr>
        <w:pStyle w:val="ulli"/>
        <w:numPr>
          <w:ilvl w:val="0"/>
          <w:numId w:val="4"/>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Designed sites to be compatible with top browsers, including Firefox, Chrome and Safari</w:t>
      </w:r>
    </w:p>
    <w:p>
      <w:pPr>
        <w:pStyle w:val="spancompanyname"/>
        <w:pBdr>
          <w:top w:val="none" w:sz="0" w:space="0" w:color="auto"/>
          <w:left w:val="none" w:sz="0" w:space="0" w:color="auto"/>
          <w:bottom w:val="none" w:sz="0" w:space="0" w:color="auto"/>
          <w:right w:val="none" w:sz="0" w:space="0" w:color="auto"/>
        </w:pBdr>
        <w:spacing w:before="0" w:after="0" w:line="260" w:lineRule="atLeast"/>
        <w:ind w:left="0" w:right="0"/>
        <w:rPr>
          <w:rFonts w:ascii="Tahoma" w:eastAsia="Tahoma" w:hAnsi="Tahoma" w:cs="Tahoma"/>
          <w:b/>
          <w:bCs/>
          <w:caps/>
          <w:sz w:val="22"/>
          <w:szCs w:val="22"/>
          <w:bdr w:val="none" w:sz="0" w:space="0" w:color="auto"/>
          <w:vertAlign w:val="baseline"/>
        </w:rPr>
      </w:pPr>
      <w:r>
        <w:rPr>
          <w:rFonts w:ascii="Tahoma" w:eastAsia="Tahoma" w:hAnsi="Tahoma" w:cs="Tahoma"/>
          <w:sz w:val="22"/>
          <w:szCs w:val="22"/>
          <w:bdr w:val="none" w:sz="0" w:space="0" w:color="auto"/>
          <w:vertAlign w:val="baseline"/>
        </w:rPr>
        <w:t>CCT Tapes</w:t>
      </w:r>
    </w:p>
    <w:p>
      <w:pPr>
        <w:pStyle w:val="spantxtCenter"/>
        <w:spacing w:before="0" w:after="0" w:line="260" w:lineRule="atLeast"/>
        <w:ind w:left="0" w:right="0"/>
        <w:rPr>
          <w:rFonts w:ascii="Tahoma" w:eastAsia="Tahoma" w:hAnsi="Tahoma" w:cs="Tahoma"/>
          <w:sz w:val="22"/>
          <w:szCs w:val="22"/>
          <w:bdr w:val="none" w:sz="0" w:space="0" w:color="auto"/>
          <w:vertAlign w:val="baseline"/>
        </w:rPr>
      </w:pPr>
      <w:r>
        <w:rPr>
          <w:rStyle w:val="span"/>
          <w:rFonts w:ascii="Tahoma" w:eastAsia="Tahoma" w:hAnsi="Tahoma" w:cs="Tahoma"/>
          <w:sz w:val="22"/>
          <w:szCs w:val="22"/>
        </w:rPr>
        <w:t>Philadelphia</w:t>
      </w:r>
      <w:r>
        <w:rPr>
          <w:rStyle w:val="span"/>
          <w:rFonts w:ascii="Tahoma" w:eastAsia="Tahoma" w:hAnsi="Tahoma" w:cs="Tahoma"/>
          <w:sz w:val="22"/>
          <w:szCs w:val="22"/>
        </w:rPr>
        <w:t xml:space="preserve">, </w:t>
      </w:r>
      <w:r>
        <w:rPr>
          <w:rStyle w:val="span"/>
          <w:rFonts w:ascii="Tahoma" w:eastAsia="Tahoma" w:hAnsi="Tahoma" w:cs="Tahoma"/>
          <w:sz w:val="22"/>
          <w:szCs w:val="22"/>
        </w:rPr>
        <w:t>PA</w:t>
      </w:r>
    </w:p>
    <w:p>
      <w:pPr>
        <w:pStyle w:val="spanpaddedline"/>
        <w:tabs>
          <w:tab w:val="right" w:pos="10620"/>
        </w:tabs>
        <w:spacing w:before="0" w:after="0" w:line="260" w:lineRule="atLeast"/>
        <w:ind w:left="0" w:right="0"/>
        <w:rPr>
          <w:rFonts w:ascii="Tahoma" w:eastAsia="Tahoma" w:hAnsi="Tahoma" w:cs="Tahoma"/>
          <w:sz w:val="22"/>
          <w:szCs w:val="22"/>
          <w:bdr w:val="none" w:sz="0" w:space="0" w:color="auto"/>
          <w:vertAlign w:val="baseline"/>
        </w:rPr>
      </w:pPr>
      <w:r>
        <w:rPr>
          <w:rStyle w:val="spanjobtitle"/>
          <w:rFonts w:ascii="Tahoma" w:eastAsia="Tahoma" w:hAnsi="Tahoma" w:cs="Tahoma"/>
          <w:sz w:val="22"/>
          <w:szCs w:val="22"/>
        </w:rPr>
        <w:t>Full Stack Web Developer</w:t>
      </w:r>
      <w:r>
        <w:rPr>
          <w:rFonts w:ascii="Tahoma" w:eastAsia="Tahoma" w:hAnsi="Tahoma" w:cs="Tahoma"/>
          <w:sz w:val="22"/>
          <w:szCs w:val="22"/>
          <w:bdr w:val="none" w:sz="0" w:space="0" w:color="auto"/>
          <w:vertAlign w:val="baseline"/>
        </w:rPr>
        <w:t xml:space="preserve"> </w:t>
      </w:r>
      <w:r>
        <w:rPr>
          <w:rStyle w:val="datesWrapper"/>
          <w:rFonts w:ascii="Tahoma" w:eastAsia="Tahoma" w:hAnsi="Tahoma" w:cs="Tahoma"/>
          <w:sz w:val="22"/>
          <w:szCs w:val="22"/>
          <w:bdr w:val="none" w:sz="0" w:space="0" w:color="auto"/>
        </w:rPr>
        <w:tab/>
      </w:r>
      <w:r>
        <w:rPr>
          <w:rStyle w:val="datesWrapper"/>
          <w:rFonts w:ascii="Tahoma" w:eastAsia="Tahoma" w:hAnsi="Tahoma" w:cs="Tahoma"/>
          <w:sz w:val="22"/>
          <w:szCs w:val="22"/>
        </w:rPr>
        <w:t xml:space="preserve"> </w:t>
      </w:r>
      <w:r>
        <w:rPr>
          <w:rStyle w:val="span"/>
          <w:rFonts w:ascii="Tahoma" w:eastAsia="Tahoma" w:hAnsi="Tahoma" w:cs="Tahoma"/>
          <w:sz w:val="22"/>
          <w:szCs w:val="22"/>
        </w:rPr>
        <w:t>09/2015</w:t>
      </w:r>
      <w:r>
        <w:rPr>
          <w:rStyle w:val="span"/>
          <w:rFonts w:ascii="Tahoma" w:eastAsia="Tahoma" w:hAnsi="Tahoma" w:cs="Tahoma"/>
          <w:sz w:val="22"/>
          <w:szCs w:val="22"/>
        </w:rPr>
        <w:t xml:space="preserve"> to </w:t>
      </w:r>
      <w:r>
        <w:rPr>
          <w:rStyle w:val="span"/>
          <w:rFonts w:ascii="Tahoma" w:eastAsia="Tahoma" w:hAnsi="Tahoma" w:cs="Tahoma"/>
          <w:sz w:val="22"/>
          <w:szCs w:val="22"/>
        </w:rPr>
        <w:t>05/2017</w:t>
      </w:r>
      <w:r>
        <w:rPr>
          <w:rStyle w:val="datesWrapper"/>
          <w:rFonts w:ascii="Tahoma" w:eastAsia="Tahoma" w:hAnsi="Tahoma" w:cs="Tahoma"/>
          <w:sz w:val="22"/>
          <w:szCs w:val="22"/>
        </w:rPr>
        <w:t xml:space="preserve"> </w:t>
      </w:r>
    </w:p>
    <w:p>
      <w:pPr>
        <w:pStyle w:val="ulli"/>
        <w:numPr>
          <w:ilvl w:val="0"/>
          <w:numId w:val="5"/>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Migrated critical internal applications from Lotus Notes to Ruby on Rails</w:t>
      </w:r>
    </w:p>
    <w:p>
      <w:pPr>
        <w:pStyle w:val="ulli"/>
        <w:numPr>
          <w:ilvl w:val="0"/>
          <w:numId w:val="5"/>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Developed full stack on Rails 4, Windows IIS, Microsoft Sql Server and Active Directory</w:t>
      </w:r>
    </w:p>
    <w:p>
      <w:pPr>
        <w:pStyle w:val="ulli"/>
        <w:numPr>
          <w:ilvl w:val="0"/>
          <w:numId w:val="5"/>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Integrated existing Active Directory with Rails applications via LDAP to provide single source of authentication</w:t>
      </w:r>
    </w:p>
    <w:p>
      <w:pPr>
        <w:pStyle w:val="ulli"/>
        <w:numPr>
          <w:ilvl w:val="0"/>
          <w:numId w:val="5"/>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Integrated applications to connect with SQL tables generated from corporate CRM system (Sage) data</w:t>
      </w:r>
    </w:p>
    <w:p>
      <w:pPr>
        <w:pStyle w:val="ulli"/>
        <w:numPr>
          <w:ilvl w:val="0"/>
          <w:numId w:val="5"/>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Created responsive CSS/Javascript templates providing consistent user interface and experience</w:t>
      </w:r>
    </w:p>
    <w:p>
      <w:pPr>
        <w:pStyle w:val="ulli"/>
        <w:numPr>
          <w:ilvl w:val="0"/>
          <w:numId w:val="5"/>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Provided networking support as required. (firewall, VPN, server issues, hardware, software, infrastructure planning)</w:t>
      </w:r>
    </w:p>
    <w:p>
      <w:pPr>
        <w:pStyle w:val="p"/>
        <w:spacing w:before="0" w:after="0" w:line="260" w:lineRule="atLeast"/>
        <w:ind w:left="0" w:right="0"/>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br/>
      </w:r>
    </w:p>
    <w:p>
      <w:pPr>
        <w:pStyle w:val="spancompanyname"/>
        <w:pBdr>
          <w:top w:val="none" w:sz="0" w:space="0" w:color="auto"/>
          <w:left w:val="none" w:sz="0" w:space="0" w:color="auto"/>
          <w:bottom w:val="none" w:sz="0" w:space="0" w:color="auto"/>
          <w:right w:val="none" w:sz="0" w:space="0" w:color="auto"/>
        </w:pBdr>
        <w:spacing w:before="0" w:after="0" w:line="260" w:lineRule="atLeast"/>
        <w:ind w:left="0" w:right="0"/>
        <w:rPr>
          <w:rFonts w:ascii="Tahoma" w:eastAsia="Tahoma" w:hAnsi="Tahoma" w:cs="Tahoma"/>
          <w:b/>
          <w:bCs/>
          <w:caps/>
          <w:sz w:val="22"/>
          <w:szCs w:val="22"/>
          <w:bdr w:val="none" w:sz="0" w:space="0" w:color="auto"/>
          <w:vertAlign w:val="baseline"/>
        </w:rPr>
      </w:pPr>
      <w:r>
        <w:rPr>
          <w:rFonts w:ascii="Tahoma" w:eastAsia="Tahoma" w:hAnsi="Tahoma" w:cs="Tahoma"/>
          <w:sz w:val="22"/>
          <w:szCs w:val="22"/>
          <w:bdr w:val="none" w:sz="0" w:space="0" w:color="auto"/>
          <w:vertAlign w:val="baseline"/>
        </w:rPr>
        <w:t>CGM Systems, Inc</w:t>
      </w:r>
    </w:p>
    <w:p>
      <w:pPr>
        <w:pStyle w:val="spantxtCenter"/>
        <w:spacing w:before="0" w:after="0" w:line="260" w:lineRule="atLeast"/>
        <w:ind w:left="0" w:right="0"/>
        <w:rPr>
          <w:rFonts w:ascii="Tahoma" w:eastAsia="Tahoma" w:hAnsi="Tahoma" w:cs="Tahoma"/>
          <w:sz w:val="22"/>
          <w:szCs w:val="22"/>
          <w:bdr w:val="none" w:sz="0" w:space="0" w:color="auto"/>
          <w:vertAlign w:val="baseline"/>
        </w:rPr>
      </w:pPr>
      <w:r>
        <w:rPr>
          <w:rStyle w:val="span"/>
          <w:rFonts w:ascii="Tahoma" w:eastAsia="Tahoma" w:hAnsi="Tahoma" w:cs="Tahoma"/>
          <w:sz w:val="22"/>
          <w:szCs w:val="22"/>
        </w:rPr>
        <w:t>Southampton</w:t>
      </w:r>
      <w:r>
        <w:rPr>
          <w:rStyle w:val="span"/>
          <w:rFonts w:ascii="Tahoma" w:eastAsia="Tahoma" w:hAnsi="Tahoma" w:cs="Tahoma"/>
          <w:sz w:val="22"/>
          <w:szCs w:val="22"/>
        </w:rPr>
        <w:t xml:space="preserve">, </w:t>
      </w:r>
      <w:r>
        <w:rPr>
          <w:rStyle w:val="span"/>
          <w:rFonts w:ascii="Tahoma" w:eastAsia="Tahoma" w:hAnsi="Tahoma" w:cs="Tahoma"/>
          <w:sz w:val="22"/>
          <w:szCs w:val="22"/>
        </w:rPr>
        <w:t>PA</w:t>
      </w:r>
    </w:p>
    <w:p>
      <w:pPr>
        <w:pStyle w:val="spanpaddedline"/>
        <w:tabs>
          <w:tab w:val="right" w:pos="10620"/>
        </w:tabs>
        <w:spacing w:before="0" w:after="0" w:line="260" w:lineRule="atLeast"/>
        <w:ind w:left="0" w:right="0"/>
        <w:rPr>
          <w:rFonts w:ascii="Tahoma" w:eastAsia="Tahoma" w:hAnsi="Tahoma" w:cs="Tahoma"/>
          <w:sz w:val="22"/>
          <w:szCs w:val="22"/>
          <w:bdr w:val="none" w:sz="0" w:space="0" w:color="auto"/>
          <w:vertAlign w:val="baseline"/>
        </w:rPr>
      </w:pPr>
      <w:r>
        <w:rPr>
          <w:rStyle w:val="spanjobtitle"/>
          <w:rFonts w:ascii="Tahoma" w:eastAsia="Tahoma" w:hAnsi="Tahoma" w:cs="Tahoma"/>
          <w:sz w:val="22"/>
          <w:szCs w:val="22"/>
        </w:rPr>
        <w:t>IT Director/Web Developer</w:t>
      </w:r>
      <w:r>
        <w:rPr>
          <w:rFonts w:ascii="Tahoma" w:eastAsia="Tahoma" w:hAnsi="Tahoma" w:cs="Tahoma"/>
          <w:sz w:val="22"/>
          <w:szCs w:val="22"/>
          <w:bdr w:val="none" w:sz="0" w:space="0" w:color="auto"/>
          <w:vertAlign w:val="baseline"/>
        </w:rPr>
        <w:t xml:space="preserve"> </w:t>
      </w:r>
      <w:r>
        <w:rPr>
          <w:rStyle w:val="datesWrapper"/>
          <w:rFonts w:ascii="Tahoma" w:eastAsia="Tahoma" w:hAnsi="Tahoma" w:cs="Tahoma"/>
          <w:sz w:val="22"/>
          <w:szCs w:val="22"/>
          <w:bdr w:val="none" w:sz="0" w:space="0" w:color="auto"/>
        </w:rPr>
        <w:tab/>
      </w:r>
      <w:r>
        <w:rPr>
          <w:rStyle w:val="datesWrapper"/>
          <w:rFonts w:ascii="Tahoma" w:eastAsia="Tahoma" w:hAnsi="Tahoma" w:cs="Tahoma"/>
          <w:sz w:val="22"/>
          <w:szCs w:val="22"/>
        </w:rPr>
        <w:t xml:space="preserve"> </w:t>
      </w:r>
      <w:r>
        <w:rPr>
          <w:rStyle w:val="span"/>
          <w:rFonts w:ascii="Tahoma" w:eastAsia="Tahoma" w:hAnsi="Tahoma" w:cs="Tahoma"/>
          <w:sz w:val="22"/>
          <w:szCs w:val="22"/>
        </w:rPr>
        <w:t>01/2001</w:t>
      </w:r>
      <w:r>
        <w:rPr>
          <w:rStyle w:val="span"/>
          <w:rFonts w:ascii="Tahoma" w:eastAsia="Tahoma" w:hAnsi="Tahoma" w:cs="Tahoma"/>
          <w:sz w:val="22"/>
          <w:szCs w:val="22"/>
        </w:rPr>
        <w:t xml:space="preserve"> to </w:t>
      </w:r>
      <w:r>
        <w:rPr>
          <w:rStyle w:val="span"/>
          <w:rFonts w:ascii="Tahoma" w:eastAsia="Tahoma" w:hAnsi="Tahoma" w:cs="Tahoma"/>
          <w:sz w:val="22"/>
          <w:szCs w:val="22"/>
        </w:rPr>
        <w:t>09/2015</w:t>
      </w:r>
      <w:r>
        <w:rPr>
          <w:rStyle w:val="datesWrapper"/>
          <w:rFonts w:ascii="Tahoma" w:eastAsia="Tahoma" w:hAnsi="Tahoma" w:cs="Tahoma"/>
          <w:sz w:val="22"/>
          <w:szCs w:val="22"/>
        </w:rPr>
        <w:t xml:space="preserve"> </w:t>
      </w:r>
    </w:p>
    <w:p>
      <w:pPr>
        <w:pStyle w:val="p"/>
        <w:spacing w:before="0" w:after="0" w:line="260" w:lineRule="atLeast"/>
        <w:ind w:left="0" w:right="0"/>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Provided web design, hardware, software and network support to clients which included trade schools, manufacturing companies, law offices and real estate professionals.</w:t>
      </w:r>
    </w:p>
    <w:p>
      <w:pPr>
        <w:pStyle w:val="ulli"/>
        <w:numPr>
          <w:ilvl w:val="0"/>
          <w:numId w:val="6"/>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Developed and maintained websites for clients including trade schools and specialty metals manufacturing companies using Joomla Created responsive templates using CSS and Javascript</w:t>
      </w:r>
    </w:p>
    <w:p>
      <w:pPr>
        <w:pStyle w:val="ulli"/>
        <w:numPr>
          <w:ilvl w:val="0"/>
          <w:numId w:val="6"/>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Provided SEO, Google Analytics and Google Adwords support</w:t>
      </w:r>
    </w:p>
    <w:p>
      <w:pPr>
        <w:pStyle w:val="ulli"/>
        <w:numPr>
          <w:ilvl w:val="0"/>
          <w:numId w:val="6"/>
        </w:numPr>
        <w:spacing w:before="0" w:after="0" w:line="260" w:lineRule="atLeast"/>
        <w:ind w:left="640" w:right="0" w:hanging="261"/>
        <w:rPr>
          <w:rStyle w:val="spantxtLeft"/>
          <w:rFonts w:ascii="Tahoma" w:eastAsia="Tahoma" w:hAnsi="Tahoma" w:cs="Tahoma"/>
          <w:sz w:val="22"/>
          <w:szCs w:val="22"/>
          <w:bdr w:val="none" w:sz="0" w:space="0" w:color="auto"/>
          <w:vertAlign w:val="baseline"/>
        </w:rPr>
      </w:pPr>
      <w:r>
        <w:rPr>
          <w:rStyle w:val="spantxtLeft"/>
          <w:rFonts w:ascii="Tahoma" w:eastAsia="Tahoma" w:hAnsi="Tahoma" w:cs="Tahoma"/>
          <w:sz w:val="22"/>
          <w:szCs w:val="22"/>
          <w:bdr w:val="none" w:sz="0" w:space="0" w:color="auto"/>
          <w:vertAlign w:val="baseline"/>
        </w:rPr>
        <w:t>Managed Windows Server networks providing all services including Active Directory, Symantec Endpoint Protection, Email including Office 365, VPNs, SMTP servers, firewalls, RDP and virtual machines</w:t>
      </w:r>
    </w:p>
    <w:p>
      <w:pPr>
        <w:pStyle w:val="divdocumentdivheading"/>
        <w:pBdr>
          <w:top w:val="none" w:sz="0" w:space="0" w:color="auto"/>
          <w:left w:val="none" w:sz="0" w:space="0" w:color="auto"/>
          <w:bottom w:val="none" w:sz="0" w:space="1" w:color="auto"/>
          <w:right w:val="none" w:sz="0" w:space="0" w:color="auto"/>
        </w:pBdr>
        <w:tabs>
          <w:tab w:val="left" w:pos="3419"/>
          <w:tab w:val="left" w:pos="10640"/>
        </w:tabs>
        <w:spacing w:before="160" w:line="260" w:lineRule="atLeast"/>
        <w:ind w:left="0" w:right="0"/>
        <w:jc w:val="center"/>
        <w:rPr>
          <w:rFonts w:ascii="Tahoma" w:eastAsia="Tahoma" w:hAnsi="Tahoma" w:cs="Tahoma"/>
          <w:b/>
          <w:bCs/>
          <w:caps/>
          <w:sz w:val="22"/>
          <w:szCs w:val="22"/>
          <w:bdr w:val="none" w:sz="0" w:space="0" w:color="auto"/>
          <w:vertAlign w:val="baseline"/>
        </w:rPr>
      </w:pPr>
      <w:r>
        <w:rPr>
          <w:rFonts w:ascii="Tahoma" w:eastAsia="Tahoma" w:hAnsi="Tahoma" w:cs="Tahoma"/>
          <w:b/>
          <w:bCs/>
          <w:caps/>
          <w:sz w:val="22"/>
          <w:szCs w:val="22"/>
          <w:bdr w:val="none" w:sz="0" w:space="0" w:color="auto"/>
          <w:vertAlign w:val="baseline"/>
        </w:rPr>
        <w:t xml:space="preserve"> </w:t>
      </w:r>
      <w:r>
        <w:rPr>
          <w:rFonts w:ascii="Tahoma" w:eastAsia="Tahoma" w:hAnsi="Tahoma" w:cs="Tahoma"/>
          <w:strike/>
          <w:color w:val="DADADA"/>
          <w:position w:val="-2"/>
          <w:sz w:val="40"/>
        </w:rPr>
        <w:tab/>
      </w:r>
      <w:r>
        <w:rPr>
          <w:rStyle w:val="divdocumentdivsectiontitle"/>
          <w:rFonts w:ascii="Tahoma" w:eastAsia="Tahoma" w:hAnsi="Tahoma" w:cs="Tahoma"/>
          <w:b/>
          <w:bCs/>
          <w:caps/>
          <w:shd w:val="clear" w:color="auto" w:fill="FFFFFF"/>
        </w:rPr>
        <w:t xml:space="preserve">   Education and Training   </w:t>
      </w:r>
      <w:r>
        <w:rPr>
          <w:rFonts w:ascii="Tahoma" w:eastAsia="Tahoma" w:hAnsi="Tahoma" w:cs="Tahoma"/>
          <w:strike/>
          <w:color w:val="DADADA"/>
          <w:position w:val="-2"/>
          <w:sz w:val="40"/>
        </w:rPr>
        <w:tab/>
      </w:r>
    </w:p>
    <w:p>
      <w:pPr>
        <w:pStyle w:val="divdocumentsinglecolumn"/>
        <w:pBdr>
          <w:top w:val="none" w:sz="0" w:space="0" w:color="auto"/>
          <w:left w:val="none" w:sz="0" w:space="0" w:color="auto"/>
          <w:bottom w:val="none" w:sz="0" w:space="0" w:color="auto"/>
          <w:right w:val="none" w:sz="0" w:space="0" w:color="auto"/>
        </w:pBdr>
        <w:tabs>
          <w:tab w:val="right" w:pos="10620"/>
        </w:tabs>
        <w:spacing w:before="0" w:line="260" w:lineRule="atLeast"/>
        <w:ind w:left="0" w:right="0"/>
        <w:rPr>
          <w:rFonts w:ascii="Tahoma" w:eastAsia="Tahoma" w:hAnsi="Tahoma" w:cs="Tahoma"/>
          <w:sz w:val="22"/>
          <w:szCs w:val="22"/>
          <w:bdr w:val="none" w:sz="0" w:space="0" w:color="auto"/>
          <w:vertAlign w:val="baseline"/>
        </w:rPr>
      </w:pPr>
      <w:r>
        <w:rPr>
          <w:rStyle w:val="spandegree"/>
          <w:rFonts w:ascii="Tahoma" w:eastAsia="Tahoma" w:hAnsi="Tahoma" w:cs="Tahoma"/>
          <w:sz w:val="22"/>
          <w:szCs w:val="22"/>
        </w:rPr>
        <w:t>Advanced Professional Certificate</w:t>
      </w:r>
      <w:r>
        <w:rPr>
          <w:rStyle w:val="span"/>
          <w:rFonts w:ascii="Tahoma" w:eastAsia="Tahoma" w:hAnsi="Tahoma" w:cs="Tahoma"/>
          <w:sz w:val="22"/>
          <w:szCs w:val="22"/>
        </w:rPr>
        <w:t>:</w:t>
      </w:r>
      <w:r>
        <w:rPr>
          <w:rStyle w:val="singlecolumnspanpaddedlinenth-child1"/>
          <w:rFonts w:ascii="Tahoma" w:eastAsia="Tahoma" w:hAnsi="Tahoma" w:cs="Tahoma"/>
          <w:sz w:val="22"/>
          <w:szCs w:val="22"/>
        </w:rPr>
        <w:t xml:space="preserve"> </w:t>
      </w:r>
      <w:r>
        <w:rPr>
          <w:rStyle w:val="spanprogramline"/>
          <w:rFonts w:ascii="Tahoma" w:eastAsia="Tahoma" w:hAnsi="Tahoma" w:cs="Tahoma"/>
          <w:sz w:val="22"/>
          <w:szCs w:val="22"/>
        </w:rPr>
        <w:t>Quantative Analysis</w:t>
      </w:r>
      <w:r>
        <w:rPr>
          <w:rStyle w:val="singlecolumnspanpaddedlinenth-child1"/>
          <w:rFonts w:ascii="Tahoma" w:eastAsia="Tahoma" w:hAnsi="Tahoma" w:cs="Tahoma"/>
          <w:sz w:val="22"/>
          <w:szCs w:val="22"/>
        </w:rPr>
        <w:t xml:space="preserve"> </w:t>
      </w:r>
      <w:r>
        <w:rPr>
          <w:rStyle w:val="datesWrapper"/>
          <w:rFonts w:ascii="Tahoma" w:eastAsia="Tahoma" w:hAnsi="Tahoma" w:cs="Tahoma"/>
          <w:sz w:val="22"/>
          <w:szCs w:val="22"/>
          <w:bdr w:val="none" w:sz="0" w:space="0" w:color="auto"/>
        </w:rPr>
        <w:tab/>
      </w:r>
      <w:r>
        <w:rPr>
          <w:rStyle w:val="datesWrapper"/>
          <w:rFonts w:ascii="Tahoma" w:eastAsia="Tahoma" w:hAnsi="Tahoma" w:cs="Tahoma"/>
          <w:sz w:val="22"/>
          <w:szCs w:val="22"/>
        </w:rPr>
        <w:t xml:space="preserve"> </w:t>
      </w:r>
      <w:r>
        <w:rPr>
          <w:rStyle w:val="span"/>
          <w:rFonts w:ascii="Tahoma" w:eastAsia="Tahoma" w:hAnsi="Tahoma" w:cs="Tahoma"/>
          <w:sz w:val="22"/>
          <w:szCs w:val="22"/>
        </w:rPr>
        <w:t>1995</w:t>
      </w:r>
      <w:r>
        <w:rPr>
          <w:rStyle w:val="datesWrapper"/>
          <w:rFonts w:ascii="Tahoma" w:eastAsia="Tahoma" w:hAnsi="Tahoma" w:cs="Tahoma"/>
          <w:sz w:val="22"/>
          <w:szCs w:val="22"/>
        </w:rPr>
        <w:t xml:space="preserve"> </w:t>
      </w:r>
    </w:p>
    <w:p>
      <w:pPr>
        <w:pStyle w:val="spanpaddedline"/>
        <w:spacing w:before="0" w:after="0" w:line="260" w:lineRule="atLeast"/>
        <w:ind w:left="0" w:right="0"/>
        <w:rPr>
          <w:rFonts w:ascii="Tahoma" w:eastAsia="Tahoma" w:hAnsi="Tahoma" w:cs="Tahoma"/>
          <w:sz w:val="22"/>
          <w:szCs w:val="22"/>
          <w:bdr w:val="none" w:sz="0" w:space="0" w:color="auto"/>
          <w:vertAlign w:val="baseline"/>
        </w:rPr>
      </w:pPr>
      <w:r>
        <w:rPr>
          <w:rStyle w:val="spancompanynameeduc"/>
          <w:rFonts w:ascii="Tahoma" w:eastAsia="Tahoma" w:hAnsi="Tahoma" w:cs="Tahoma"/>
          <w:sz w:val="22"/>
          <w:szCs w:val="22"/>
        </w:rPr>
        <w:t>Drexel University</w:t>
      </w:r>
      <w:r>
        <w:rPr>
          <w:rStyle w:val="span"/>
          <w:rFonts w:ascii="Tahoma" w:eastAsia="Tahoma" w:hAnsi="Tahoma" w:cs="Tahoma"/>
          <w:sz w:val="22"/>
          <w:szCs w:val="22"/>
        </w:rPr>
        <w:t xml:space="preserve">, </w:t>
      </w:r>
      <w:r>
        <w:rPr>
          <w:rStyle w:val="span"/>
          <w:rFonts w:ascii="Tahoma" w:eastAsia="Tahoma" w:hAnsi="Tahoma" w:cs="Tahoma"/>
          <w:sz w:val="22"/>
          <w:szCs w:val="22"/>
        </w:rPr>
        <w:t>Philadelphia</w:t>
      </w:r>
      <w:r>
        <w:rPr>
          <w:rStyle w:val="span"/>
          <w:rFonts w:ascii="Tahoma" w:eastAsia="Tahoma" w:hAnsi="Tahoma" w:cs="Tahoma"/>
          <w:sz w:val="22"/>
          <w:szCs w:val="22"/>
        </w:rPr>
        <w:t xml:space="preserve">, </w:t>
      </w:r>
      <w:r>
        <w:rPr>
          <w:rStyle w:val="span"/>
          <w:rFonts w:ascii="Tahoma" w:eastAsia="Tahoma" w:hAnsi="Tahoma" w:cs="Tahoma"/>
          <w:sz w:val="22"/>
          <w:szCs w:val="22"/>
        </w:rPr>
        <w:t>PA</w:t>
      </w:r>
      <w:r>
        <w:rPr>
          <w:rFonts w:ascii="Tahoma" w:eastAsia="Tahoma" w:hAnsi="Tahoma" w:cs="Tahoma"/>
          <w:sz w:val="22"/>
          <w:szCs w:val="22"/>
          <w:bdr w:val="none" w:sz="0" w:space="0" w:color="auto"/>
          <w:vertAlign w:val="baseline"/>
        </w:rPr>
        <w:t xml:space="preserve"> </w:t>
      </w:r>
    </w:p>
    <w:p>
      <w:pPr>
        <w:pStyle w:val="p"/>
        <w:spacing w:before="0" w:after="0" w:line="260" w:lineRule="atLeast"/>
        <w:ind w:left="0" w:right="0"/>
        <w:rPr>
          <w:rStyle w:val="span"/>
          <w:rFonts w:ascii="Tahoma" w:eastAsia="Tahoma" w:hAnsi="Tahoma" w:cs="Tahoma"/>
          <w:sz w:val="22"/>
          <w:szCs w:val="22"/>
          <w:bdr w:val="none" w:sz="0" w:space="0" w:color="auto"/>
          <w:vertAlign w:val="baseline"/>
        </w:rPr>
      </w:pPr>
      <w:r>
        <w:rPr>
          <w:rStyle w:val="span"/>
          <w:rFonts w:ascii="Tahoma" w:eastAsia="Tahoma" w:hAnsi="Tahoma" w:cs="Tahoma"/>
          <w:sz w:val="22"/>
          <w:szCs w:val="22"/>
          <w:bdr w:val="none" w:sz="0" w:space="0" w:color="auto"/>
          <w:vertAlign w:val="baseline"/>
        </w:rPr>
        <w:t>27 credits post Masters in Quantative Analysis as part of a fellowship awarded by the US Departent of the Navy.</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60" w:lineRule="atLeast"/>
        <w:ind w:left="0" w:right="0"/>
        <w:rPr>
          <w:rFonts w:ascii="Tahoma" w:eastAsia="Tahoma" w:hAnsi="Tahoma" w:cs="Tahoma"/>
          <w:sz w:val="22"/>
          <w:szCs w:val="22"/>
          <w:bdr w:val="none" w:sz="0" w:space="0" w:color="auto"/>
          <w:vertAlign w:val="baseline"/>
        </w:rPr>
      </w:pPr>
      <w:r>
        <w:rPr>
          <w:rStyle w:val="spandegree"/>
          <w:rFonts w:ascii="Tahoma" w:eastAsia="Tahoma" w:hAnsi="Tahoma" w:cs="Tahoma"/>
          <w:sz w:val="22"/>
          <w:szCs w:val="22"/>
        </w:rPr>
        <w:t>MBA</w:t>
      </w:r>
      <w:r>
        <w:rPr>
          <w:rStyle w:val="span"/>
          <w:rFonts w:ascii="Tahoma" w:eastAsia="Tahoma" w:hAnsi="Tahoma" w:cs="Tahoma"/>
          <w:sz w:val="22"/>
          <w:szCs w:val="22"/>
        </w:rPr>
        <w:t>:</w:t>
      </w:r>
      <w:r>
        <w:rPr>
          <w:rStyle w:val="singlecolumnspanpaddedlinenth-child1"/>
          <w:rFonts w:ascii="Tahoma" w:eastAsia="Tahoma" w:hAnsi="Tahoma" w:cs="Tahoma"/>
          <w:sz w:val="22"/>
          <w:szCs w:val="22"/>
        </w:rPr>
        <w:t xml:space="preserve"> </w:t>
      </w:r>
      <w:r>
        <w:rPr>
          <w:rStyle w:val="spanprogramline"/>
          <w:rFonts w:ascii="Tahoma" w:eastAsia="Tahoma" w:hAnsi="Tahoma" w:cs="Tahoma"/>
          <w:sz w:val="22"/>
          <w:szCs w:val="22"/>
        </w:rPr>
        <w:t>Management Information Systems</w:t>
      </w:r>
      <w:r>
        <w:rPr>
          <w:rStyle w:val="singlecolumnspanpaddedlinenth-child1"/>
          <w:rFonts w:ascii="Tahoma" w:eastAsia="Tahoma" w:hAnsi="Tahoma" w:cs="Tahoma"/>
          <w:sz w:val="22"/>
          <w:szCs w:val="22"/>
        </w:rPr>
        <w:t xml:space="preserve"> </w:t>
      </w:r>
      <w:r>
        <w:rPr>
          <w:rStyle w:val="datesWrapper"/>
          <w:rFonts w:ascii="Tahoma" w:eastAsia="Tahoma" w:hAnsi="Tahoma" w:cs="Tahoma"/>
          <w:sz w:val="22"/>
          <w:szCs w:val="22"/>
          <w:bdr w:val="none" w:sz="0" w:space="0" w:color="auto"/>
        </w:rPr>
        <w:tab/>
      </w:r>
      <w:r>
        <w:rPr>
          <w:rStyle w:val="datesWrapper"/>
          <w:rFonts w:ascii="Tahoma" w:eastAsia="Tahoma" w:hAnsi="Tahoma" w:cs="Tahoma"/>
          <w:sz w:val="22"/>
          <w:szCs w:val="22"/>
        </w:rPr>
        <w:t xml:space="preserve"> </w:t>
      </w:r>
      <w:r>
        <w:rPr>
          <w:rStyle w:val="span"/>
          <w:rFonts w:ascii="Tahoma" w:eastAsia="Tahoma" w:hAnsi="Tahoma" w:cs="Tahoma"/>
          <w:sz w:val="22"/>
          <w:szCs w:val="22"/>
        </w:rPr>
        <w:t>1986</w:t>
      </w:r>
      <w:r>
        <w:rPr>
          <w:rStyle w:val="datesWrapper"/>
          <w:rFonts w:ascii="Tahoma" w:eastAsia="Tahoma" w:hAnsi="Tahoma" w:cs="Tahoma"/>
          <w:sz w:val="22"/>
          <w:szCs w:val="22"/>
        </w:rPr>
        <w:t xml:space="preserve"> </w:t>
      </w:r>
    </w:p>
    <w:p>
      <w:pPr>
        <w:pStyle w:val="spanpaddedline"/>
        <w:spacing w:before="0" w:after="0" w:line="260" w:lineRule="atLeast"/>
        <w:ind w:left="0" w:right="0"/>
        <w:rPr>
          <w:rFonts w:ascii="Tahoma" w:eastAsia="Tahoma" w:hAnsi="Tahoma" w:cs="Tahoma"/>
          <w:sz w:val="22"/>
          <w:szCs w:val="22"/>
          <w:bdr w:val="none" w:sz="0" w:space="0" w:color="auto"/>
          <w:vertAlign w:val="baseline"/>
        </w:rPr>
      </w:pPr>
      <w:r>
        <w:rPr>
          <w:rStyle w:val="spancompanynameeduc"/>
          <w:rFonts w:ascii="Tahoma" w:eastAsia="Tahoma" w:hAnsi="Tahoma" w:cs="Tahoma"/>
          <w:sz w:val="22"/>
          <w:szCs w:val="22"/>
        </w:rPr>
        <w:t>La Salle University</w:t>
      </w:r>
      <w:r>
        <w:rPr>
          <w:rStyle w:val="span"/>
          <w:rFonts w:ascii="Tahoma" w:eastAsia="Tahoma" w:hAnsi="Tahoma" w:cs="Tahoma"/>
          <w:sz w:val="22"/>
          <w:szCs w:val="22"/>
        </w:rPr>
        <w:t xml:space="preserve">, </w:t>
      </w:r>
      <w:r>
        <w:rPr>
          <w:rStyle w:val="span"/>
          <w:rFonts w:ascii="Tahoma" w:eastAsia="Tahoma" w:hAnsi="Tahoma" w:cs="Tahoma"/>
          <w:sz w:val="22"/>
          <w:szCs w:val="22"/>
        </w:rPr>
        <w:t>Philadelphia, NY</w:t>
      </w:r>
      <w:r>
        <w:rPr>
          <w:rFonts w:ascii="Tahoma" w:eastAsia="Tahoma" w:hAnsi="Tahoma" w:cs="Tahoma"/>
          <w:sz w:val="22"/>
          <w:szCs w:val="22"/>
          <w:bdr w:val="none" w:sz="0" w:space="0" w:color="auto"/>
          <w:vertAlign w:val="baseline"/>
        </w:rPr>
        <w:t xml:space="preserve"> </w:t>
      </w:r>
    </w:p>
    <w:p>
      <w:pPr>
        <w:pStyle w:val="p"/>
        <w:spacing w:before="0" w:after="0" w:line="260" w:lineRule="atLeast"/>
        <w:ind w:left="0" w:right="0"/>
        <w:rPr>
          <w:rStyle w:val="span"/>
          <w:rFonts w:ascii="Tahoma" w:eastAsia="Tahoma" w:hAnsi="Tahoma" w:cs="Tahoma"/>
          <w:sz w:val="22"/>
          <w:szCs w:val="22"/>
          <w:bdr w:val="none" w:sz="0" w:space="0" w:color="auto"/>
          <w:vertAlign w:val="baseline"/>
        </w:rPr>
      </w:pPr>
      <w:r>
        <w:rPr>
          <w:rStyle w:val="span"/>
          <w:rFonts w:ascii="Tahoma" w:eastAsia="Tahoma" w:hAnsi="Tahoma" w:cs="Tahoma"/>
          <w:sz w:val="22"/>
          <w:szCs w:val="22"/>
          <w:bdr w:val="none" w:sz="0" w:space="0" w:color="auto"/>
          <w:vertAlign w:val="baseline"/>
        </w:rPr>
        <w:t>MBA in Management Information Systems taken after hours.</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after="0" w:line="260" w:lineRule="atLeast"/>
        <w:ind w:left="0" w:right="0"/>
        <w:rPr>
          <w:rFonts w:ascii="Tahoma" w:eastAsia="Tahoma" w:hAnsi="Tahoma" w:cs="Tahoma"/>
          <w:sz w:val="22"/>
          <w:szCs w:val="22"/>
          <w:bdr w:val="none" w:sz="0" w:space="0" w:color="auto"/>
          <w:vertAlign w:val="baseline"/>
        </w:rPr>
      </w:pPr>
      <w:r>
        <w:rPr>
          <w:rStyle w:val="spandegree"/>
          <w:rFonts w:ascii="Tahoma" w:eastAsia="Tahoma" w:hAnsi="Tahoma" w:cs="Tahoma"/>
          <w:sz w:val="22"/>
          <w:szCs w:val="22"/>
        </w:rPr>
        <w:t>Bachelor of Science</w:t>
      </w:r>
      <w:r>
        <w:rPr>
          <w:rStyle w:val="span"/>
          <w:rFonts w:ascii="Tahoma" w:eastAsia="Tahoma" w:hAnsi="Tahoma" w:cs="Tahoma"/>
          <w:sz w:val="22"/>
          <w:szCs w:val="22"/>
        </w:rPr>
        <w:t>:</w:t>
      </w:r>
      <w:r>
        <w:rPr>
          <w:rStyle w:val="singlecolumnspanpaddedlinenth-child1"/>
          <w:rFonts w:ascii="Tahoma" w:eastAsia="Tahoma" w:hAnsi="Tahoma" w:cs="Tahoma"/>
          <w:sz w:val="22"/>
          <w:szCs w:val="22"/>
        </w:rPr>
        <w:t xml:space="preserve"> </w:t>
      </w:r>
      <w:r>
        <w:rPr>
          <w:rStyle w:val="spanprogramline"/>
          <w:rFonts w:ascii="Tahoma" w:eastAsia="Tahoma" w:hAnsi="Tahoma" w:cs="Tahoma"/>
          <w:sz w:val="22"/>
          <w:szCs w:val="22"/>
        </w:rPr>
        <w:t>Management/Marketing</w:t>
      </w:r>
      <w:r>
        <w:rPr>
          <w:rStyle w:val="singlecolumnspanpaddedlinenth-child1"/>
          <w:rFonts w:ascii="Tahoma" w:eastAsia="Tahoma" w:hAnsi="Tahoma" w:cs="Tahoma"/>
          <w:sz w:val="22"/>
          <w:szCs w:val="22"/>
        </w:rPr>
        <w:t xml:space="preserve"> </w:t>
      </w:r>
      <w:r>
        <w:rPr>
          <w:rStyle w:val="datesWrapper"/>
          <w:rFonts w:ascii="Tahoma" w:eastAsia="Tahoma" w:hAnsi="Tahoma" w:cs="Tahoma"/>
          <w:sz w:val="22"/>
          <w:szCs w:val="22"/>
          <w:bdr w:val="none" w:sz="0" w:space="0" w:color="auto"/>
        </w:rPr>
        <w:tab/>
      </w:r>
      <w:r>
        <w:rPr>
          <w:rStyle w:val="datesWrapper"/>
          <w:rFonts w:ascii="Tahoma" w:eastAsia="Tahoma" w:hAnsi="Tahoma" w:cs="Tahoma"/>
          <w:sz w:val="22"/>
          <w:szCs w:val="22"/>
        </w:rPr>
        <w:t xml:space="preserve"> </w:t>
      </w:r>
      <w:r>
        <w:rPr>
          <w:rStyle w:val="span"/>
          <w:rFonts w:ascii="Tahoma" w:eastAsia="Tahoma" w:hAnsi="Tahoma" w:cs="Tahoma"/>
          <w:sz w:val="22"/>
          <w:szCs w:val="22"/>
        </w:rPr>
        <w:t>1980</w:t>
      </w:r>
      <w:r>
        <w:rPr>
          <w:rStyle w:val="datesWrapper"/>
          <w:rFonts w:ascii="Tahoma" w:eastAsia="Tahoma" w:hAnsi="Tahoma" w:cs="Tahoma"/>
          <w:sz w:val="22"/>
          <w:szCs w:val="22"/>
        </w:rPr>
        <w:t xml:space="preserve"> </w:t>
      </w:r>
    </w:p>
    <w:p>
      <w:pPr>
        <w:pStyle w:val="spanpaddedline"/>
        <w:spacing w:before="0" w:after="0" w:line="260" w:lineRule="atLeast"/>
        <w:ind w:left="0" w:right="0"/>
        <w:rPr>
          <w:rFonts w:ascii="Tahoma" w:eastAsia="Tahoma" w:hAnsi="Tahoma" w:cs="Tahoma"/>
          <w:sz w:val="22"/>
          <w:szCs w:val="22"/>
          <w:bdr w:val="none" w:sz="0" w:space="0" w:color="auto"/>
          <w:vertAlign w:val="baseline"/>
        </w:rPr>
      </w:pPr>
      <w:r>
        <w:rPr>
          <w:rStyle w:val="spancompanynameeduc"/>
          <w:rFonts w:ascii="Tahoma" w:eastAsia="Tahoma" w:hAnsi="Tahoma" w:cs="Tahoma"/>
          <w:sz w:val="22"/>
          <w:szCs w:val="22"/>
        </w:rPr>
        <w:t>La Salle College</w:t>
      </w:r>
      <w:r>
        <w:rPr>
          <w:rStyle w:val="span"/>
          <w:rFonts w:ascii="Tahoma" w:eastAsia="Tahoma" w:hAnsi="Tahoma" w:cs="Tahoma"/>
          <w:sz w:val="22"/>
          <w:szCs w:val="22"/>
        </w:rPr>
        <w:t xml:space="preserve">, </w:t>
      </w:r>
      <w:r>
        <w:rPr>
          <w:rStyle w:val="span"/>
          <w:rFonts w:ascii="Tahoma" w:eastAsia="Tahoma" w:hAnsi="Tahoma" w:cs="Tahoma"/>
          <w:sz w:val="22"/>
          <w:szCs w:val="22"/>
        </w:rPr>
        <w:t>Philadelphia, NY</w:t>
      </w:r>
      <w:r>
        <w:rPr>
          <w:rFonts w:ascii="Tahoma" w:eastAsia="Tahoma" w:hAnsi="Tahoma" w:cs="Tahoma"/>
          <w:sz w:val="22"/>
          <w:szCs w:val="22"/>
          <w:bdr w:val="none" w:sz="0" w:space="0" w:color="auto"/>
          <w:vertAlign w:val="baseline"/>
        </w:rPr>
        <w:t xml:space="preserve"> </w:t>
      </w:r>
    </w:p>
    <w:p>
      <w:pPr>
        <w:pStyle w:val="divdocumentdivheading"/>
        <w:pBdr>
          <w:top w:val="none" w:sz="0" w:space="0" w:color="auto"/>
          <w:left w:val="none" w:sz="0" w:space="0" w:color="auto"/>
          <w:bottom w:val="none" w:sz="0" w:space="1" w:color="auto"/>
          <w:right w:val="none" w:sz="0" w:space="0" w:color="auto"/>
        </w:pBdr>
        <w:tabs>
          <w:tab w:val="left" w:pos="3252"/>
          <w:tab w:val="left" w:pos="10640"/>
        </w:tabs>
        <w:spacing w:before="160" w:line="260" w:lineRule="atLeast"/>
        <w:ind w:left="0" w:right="0"/>
        <w:jc w:val="center"/>
        <w:rPr>
          <w:rFonts w:ascii="Tahoma" w:eastAsia="Tahoma" w:hAnsi="Tahoma" w:cs="Tahoma"/>
          <w:b/>
          <w:bCs/>
          <w:caps/>
          <w:sz w:val="22"/>
          <w:szCs w:val="22"/>
          <w:bdr w:val="none" w:sz="0" w:space="0" w:color="auto"/>
          <w:vertAlign w:val="baseline"/>
        </w:rPr>
      </w:pPr>
      <w:r>
        <w:rPr>
          <w:rFonts w:ascii="Tahoma" w:eastAsia="Tahoma" w:hAnsi="Tahoma" w:cs="Tahoma"/>
          <w:b/>
          <w:bCs/>
          <w:caps/>
          <w:sz w:val="22"/>
          <w:szCs w:val="22"/>
          <w:bdr w:val="none" w:sz="0" w:space="0" w:color="auto"/>
          <w:vertAlign w:val="baseline"/>
        </w:rPr>
        <w:t xml:space="preserve"> </w:t>
      </w:r>
      <w:r>
        <w:rPr>
          <w:rFonts w:ascii="Tahoma" w:eastAsia="Tahoma" w:hAnsi="Tahoma" w:cs="Tahoma"/>
          <w:strike/>
          <w:color w:val="DADADA"/>
          <w:position w:val="-2"/>
          <w:sz w:val="40"/>
        </w:rPr>
        <w:tab/>
      </w:r>
      <w:r>
        <w:rPr>
          <w:rStyle w:val="divdocumentdivsectiontitle"/>
          <w:rFonts w:ascii="Tahoma" w:eastAsia="Tahoma" w:hAnsi="Tahoma" w:cs="Tahoma"/>
          <w:b/>
          <w:bCs/>
          <w:caps/>
          <w:shd w:val="clear" w:color="auto" w:fill="FFFFFF"/>
        </w:rPr>
        <w:t xml:space="preserve">   Professional Affiliations   </w:t>
      </w:r>
      <w:r>
        <w:rPr>
          <w:rFonts w:ascii="Tahoma" w:eastAsia="Tahoma" w:hAnsi="Tahoma" w:cs="Tahoma"/>
          <w:strike/>
          <w:color w:val="DADADA"/>
          <w:position w:val="-2"/>
          <w:sz w:val="40"/>
        </w:rPr>
        <w:tab/>
      </w:r>
    </w:p>
    <w:p>
      <w:pPr>
        <w:pStyle w:val="ulli"/>
        <w:numPr>
          <w:ilvl w:val="0"/>
          <w:numId w:val="7"/>
        </w:numPr>
        <w:pBdr>
          <w:top w:val="none" w:sz="0" w:space="0" w:color="auto"/>
          <w:left w:val="none" w:sz="0" w:space="0" w:color="auto"/>
          <w:bottom w:val="none" w:sz="0" w:space="0" w:color="auto"/>
          <w:right w:val="none" w:sz="0" w:space="0" w:color="auto"/>
        </w:pBdr>
        <w:spacing w:before="0" w:after="0" w:line="260" w:lineRule="atLeast"/>
        <w:ind w:left="640" w:right="0" w:hanging="261"/>
        <w:rPr>
          <w:rFonts w:ascii="Tahoma" w:eastAsia="Tahoma" w:hAnsi="Tahoma" w:cs="Tahoma"/>
          <w:sz w:val="22"/>
          <w:szCs w:val="22"/>
          <w:bdr w:val="none" w:sz="0" w:space="0" w:color="auto"/>
          <w:vertAlign w:val="baseline"/>
        </w:rPr>
      </w:pPr>
      <w:r>
        <w:rPr>
          <w:rFonts w:ascii="Tahoma" w:eastAsia="Tahoma" w:hAnsi="Tahoma" w:cs="Tahoma"/>
          <w:sz w:val="22"/>
          <w:szCs w:val="22"/>
          <w:bdr w:val="none" w:sz="0" w:space="0" w:color="auto"/>
          <w:vertAlign w:val="baseline"/>
        </w:rPr>
        <w:t>Member - Philly.rb. A meetup group devoted to the Ruby Language and Rails. </w:t>
      </w:r>
    </w:p>
    <w:sectPr>
      <w:pgSz w:w="12240" w:h="15840"/>
      <w:pgMar w:top="400" w:right="800" w:bottom="400" w:left="80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Symbol">
    <w:charset w:val="00"/>
    <w:family w:val="auto"/>
    <w:pitch w:val="default"/>
  </w:font>
  <w:font w:name="Tahoma">
    <w:charset w:val="00"/>
    <w:family w:val="auto"/>
    <w:pitch w:val="default"/>
    <w:sig w:usb0="00000000" w:usb1="00000000" w:usb2="00000000" w:usb3="00000000" w:csb0="00000001" w:csb1="00000000"/>
    <w:embedRegular r:id="rId1" w:fontKey="{258FBABA-E41D-4EBD-9DA1-7C2395D05EBE}"/>
    <w:embedBold r:id="rId2" w:fontKey="{D455A04C-90E8-4703-9FD4-D8D82304E173}"/>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documentthinbottomborder">
    <w:name w:val="div_document_thinbottomborder"/>
    <w:basedOn w:val="Normal"/>
    <w:pPr>
      <w:pBdr>
        <w:bottom w:val="single" w:sz="8" w:space="0" w:color="DADADA"/>
      </w:pBdr>
    </w:pPr>
  </w:style>
  <w:style w:type="character" w:customStyle="1" w:styleId="span">
    <w:name w:val="span"/>
    <w:basedOn w:val="DefaultParagraphFont"/>
    <w:rPr>
      <w:sz w:val="24"/>
      <w:szCs w:val="24"/>
      <w:bdr w:val="none" w:sz="0" w:space="0" w:color="auto"/>
      <w:vertAlign w:val="baseline"/>
    </w:rPr>
  </w:style>
  <w:style w:type="paragraph" w:customStyle="1" w:styleId="divbotBorder">
    <w:name w:val="div_botBorder"/>
    <w:basedOn w:val="div"/>
    <w:pPr>
      <w:pBdr>
        <w:bottom w:val="single" w:sz="24" w:space="0" w:color="DADADA"/>
      </w:pBdr>
      <w:spacing w:line="36" w:lineRule="auto"/>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40" w:lineRule="atLeast"/>
      <w:jc w:val="center"/>
    </w:pPr>
    <w:rPr>
      <w:sz w:val="20"/>
      <w:szCs w:val="20"/>
    </w:rPr>
  </w:style>
  <w:style w:type="character" w:customStyle="1" w:styleId="divaddressli">
    <w:name w:val="div_address_li"/>
    <w:basedOn w:val="DefaultParagraphFont"/>
  </w:style>
  <w:style w:type="paragraph" w:customStyle="1" w:styleId="divdocumentsection">
    <w:name w:val="div_document_section"/>
    <w:basedOn w:val="Normal"/>
  </w:style>
  <w:style w:type="paragraph" w:customStyle="1" w:styleId="divdocumentdivheading">
    <w:name w:val="div_document_div_heading"/>
    <w:basedOn w:val="Normal"/>
    <w:pPr>
      <w:pBdr>
        <w:bottom w:val="none" w:sz="0" w:space="1" w:color="auto"/>
      </w:pBdr>
    </w:pPr>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000000"/>
      <w:sz w:val="24"/>
      <w:szCs w:val="24"/>
    </w:rPr>
  </w:style>
  <w:style w:type="paragraph" w:customStyle="1" w:styleId="divdocumentsinglecolumn">
    <w:name w:val="div_document_singlecolumn"/>
    <w:basedOn w:val="Normal"/>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spantxtCenter">
    <w:name w:val="span_txtCenter"/>
    <w:basedOn w:val="spanParagraph"/>
    <w:pPr>
      <w:jc w:val="center"/>
    </w:pPr>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spancompanyname">
    <w:name w:val="span_companyname"/>
    <w:basedOn w:val="spanParagraph"/>
    <w:pPr>
      <w:jc w:val="center"/>
    </w:pPr>
    <w:rPr>
      <w:b/>
      <w:bCs/>
      <w:caps/>
    </w:rPr>
  </w:style>
  <w:style w:type="paragraph" w:customStyle="1" w:styleId="spanpaddedline">
    <w:name w:val="span_paddedline"/>
    <w:basedOn w:val="spanParagraph"/>
  </w:style>
  <w:style w:type="character" w:customStyle="1" w:styleId="spanjobtitle">
    <w:name w:val="span_jobtitle"/>
    <w:basedOn w:val="span"/>
    <w:rPr>
      <w:b/>
      <w:bCs/>
    </w:rPr>
  </w:style>
  <w:style w:type="character" w:customStyle="1" w:styleId="datesWrapper">
    <w:name w:val="datesWrapper"/>
    <w:basedOn w:val="DefaultParagraphFont"/>
  </w:style>
  <w:style w:type="character" w:customStyle="1" w:styleId="spantxtLeft">
    <w:name w:val="span_txtLeft"/>
    <w:basedOn w:val="span"/>
  </w:style>
  <w:style w:type="character" w:customStyle="1" w:styleId="singlecolumnspanpaddedlinenth-child1">
    <w:name w:val="singlecolumn_span_paddedline_nth-child(1)"/>
    <w:basedOn w:val="DefaultParagraphFont"/>
  </w:style>
  <w:style w:type="character" w:customStyle="1" w:styleId="spandegree">
    <w:name w:val="span_degree"/>
    <w:basedOn w:val="span"/>
    <w:rPr>
      <w:b/>
      <w:bCs/>
      <w:caps/>
    </w:rPr>
  </w:style>
  <w:style w:type="character" w:customStyle="1" w:styleId="spanprogramline">
    <w:name w:val="span_programline"/>
    <w:basedOn w:val="span"/>
    <w:rPr>
      <w:b w:val="0"/>
      <w:bCs w:val="0"/>
      <w:caps/>
    </w:rPr>
  </w:style>
  <w:style w:type="character" w:customStyle="1" w:styleId="spancompanynameeduc">
    <w:name w:val="span_companyname_educ"/>
    <w:basedOn w:val="span"/>
    <w:rPr>
      <w:b/>
      <w:bCs/>
      <w:caps w:val="0"/>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Christopher G Mendla</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4EcAAB+LCAAAAAAABAAUm7dypEAURT+IAO9CvPeeDAbvvfv61QZKRqUeoF/few5V4lASRUUYJjiKYBCKR1AOEmmGYREcZ0WMQA17H4UiNDJUr03nl8ga5Uab4sHbGl9W1ChqRp8JQxkSr96oLhHAb3+QNT0Gw3V+Y+8KHvGe2OvczJOXIL7M2I0q/tocRuxBao6B4yVsAY6F2thJPBTpkZ/LGNvw+NQleCCavTgXZLOnp3NE5avIfjxYA6c0ka/</vt:lpwstr>
  </property>
  <property fmtid="{D5CDD505-2E9C-101B-9397-08002B2CF9AE}" pid="3" name="x1ye=1">
    <vt:lpwstr>2nlDYDr++chSsm+eEZz9cD8q3T2SelpRPXdiCUhVMU7XGC0zPSOicUJWkq5LPUvNuQIStWXCaP/hzv227tqHTcgFehEie9E7T7gk0V/hvibvmYurOpvb24vkumyBZlRamkYFkJ0nrmXdIBEn1k7g9+4bDmYeHJIrefifkF66H8BcYvS36a/sZ72HQR8DuJrldPYeHqeUAGAJxh4S+wbqNfYE7wySn9wHpuO9g/FvtCHzkh2qNhP/4a1ydY9w688</vt:lpwstr>
  </property>
  <property fmtid="{D5CDD505-2E9C-101B-9397-08002B2CF9AE}" pid="4" name="x1ye=10">
    <vt:lpwstr>TUDKKUhpbwBxoCtKDHv4XCFUqnp06RhegjTW8bANUxt9088NYgi8aAFgM25sjjIlDRAkG5LrNwyLYCYCviNkB+Wef1jmuzW6NT8jvR5O/lz5F5JHpmmOMH5s55BqVEu9CspOlDzGwRsuEPgXZFjELhB7idMdICz/3NMz2q+CayN9AJ+4HftTgylYWTxzKR3fiWW7L12ytyqdx6iu7uJNSZfMEZgtwnX++AnMp+VCjoIfvObs3nXWSpnCTzerxSt</vt:lpwstr>
  </property>
  <property fmtid="{D5CDD505-2E9C-101B-9397-08002B2CF9AE}" pid="5" name="x1ye=11">
    <vt:lpwstr>nC2ezZXNZ7k4nhXsbmfXfIFPoZWyF6Ap1jTuFVSeSMsB/yU0neJL0Tm4CFnrqVTHp4ESqi1arFpP6HhBXVkGi+Udf9eImsHUEKZqMiw8+oINSsrKMyFhvEs5dTYIBAj9JAq8lvhj6eml+/HYn6lbdymPkw6vkCmdrpb/UgtChzIt6Ie2lpnOTLK5c9ULUZb3DGJ3Xc5VmUx0CwL+Wt2DeIehaOROBpSb5hLWA26hbnoCyufODLSNHCugArC8h78</vt:lpwstr>
  </property>
  <property fmtid="{D5CDD505-2E9C-101B-9397-08002B2CF9AE}" pid="6" name="x1ye=12">
    <vt:lpwstr>xD1GjOupLti95HnR+Zn/iDdgXK/xO/TxNfGGFt8tfLI/4ZvnCGsCfGseJbjE2aZN7We7QnaQdTT24u3VmNFzk2pje9cu6HlKbSsuhO9K7aipWSxfighutTYtbGvZ5k4SiLquURpsOVoKEJWs9NuaZEceEvLiI6WHaacvCv1pW/tJss8FiTvFpJkkMNL8q/Xxr5FP2UcH+gBMsaFHAZm9NEnzOac5g6nNrLWFF8uuR8DkHztjzEA2DD7B+6EfelA</vt:lpwstr>
  </property>
  <property fmtid="{D5CDD505-2E9C-101B-9397-08002B2CF9AE}" pid="7" name="x1ye=13">
    <vt:lpwstr>wtOFuyI44MPHynhx3obJcAjvLjmiXeUml03pWHgBhx7GLJuTS9NoV6mJtT0EdLApii0A/Vtig/i83AbpMbKYR04ArNNMr5d3q4y8VVsAPfr8p03LaDFyIGlj2L1rEn/r3Q1HIC/z5UWY7cXzpBlnL9T5UlfSqni8d2vGwgXqOMzktOxGg0hQCLfBzIELolq751e06ntC66KZM8ty4ELk/G/6aGQXAPKRNiq0ONoCxaMCPI0BkCdX8r08Dw2bueI</vt:lpwstr>
  </property>
  <property fmtid="{D5CDD505-2E9C-101B-9397-08002B2CF9AE}" pid="8" name="x1ye=14">
    <vt:lpwstr>ZgINC40Y8MlQ3pcZp0ak5e84RMPGHn6VeRaur5Ad5hKMriF6yNrGvu6UrsGYXN0jC9tYJlfz0pxgq3L9bIniASXIsxeMvBFzjrcpY+z3iWtdVSrNFEtO18aCc0cgSwSDkw9TUvmxegevqlWtPbo/dPcWlmqUM2Ey4lGT5i8RQkcOvJcceC3BwfIPlf3SxmJtIpaDDgY4+otP2Ep4aUJVkI+Q7Uv7yZDgyMSk8uSH5JrLRYQFwNiImD0QTAlFxMC</vt:lpwstr>
  </property>
  <property fmtid="{D5CDD505-2E9C-101B-9397-08002B2CF9AE}" pid="9" name="x1ye=15">
    <vt:lpwstr>zn5HxGpq63LSsuE61KUuDdeHy0ObT/cd9qd41Yp5AeJL2EQDLMw4z0xDeVbcdvOtwENkEV2jgJB+Z6G7mQHj/A28VIhz9guOGxNSYLFh3E6B35WFgtto687Y091PgPabijLGwm4dF80O4y/EVWgqlU4Pn3PMMx4VkAP52+doVuGgmdf/1uJu4Dwv+ejgf3491QnCdekQ6w0BPeTQ7137qyEKjojIiq4BIrZQ2K0lHfOEQm/OvRyYyNXpngzjb+h</vt:lpwstr>
  </property>
  <property fmtid="{D5CDD505-2E9C-101B-9397-08002B2CF9AE}" pid="10" name="x1ye=16">
    <vt:lpwstr>6yEB0ZGy358ddw5UTWrFSEA/wCvKoH946m7zjnrNLaLQyYBSTwB6gQk0TMm+qTpu9hNXxfQQwhq2/gYN2S6LM8KcBmQqN7pIS4wPWWM+FrjKwvkDMIJRqjw+yj8mydbMFPbWupg/ATv7dukeiFzh0km+GIvrOFEIiM/PH1hRK3WkHW7/ZQl2dNy4+rGBOIa3/n0LDB2fKt4Ux15S7ybbX3ZO2tGGQlKo8ioiYwCSiVYoqslCP+GYHCWD+/7mp5P</vt:lpwstr>
  </property>
  <property fmtid="{D5CDD505-2E9C-101B-9397-08002B2CF9AE}" pid="11" name="x1ye=17">
    <vt:lpwstr>0CWCeI205wUmOyfuRuXw5a7K8eB2p3b99a2LqI6TxoadkDIzjVnwdc1WrQgtveuWoNyVopm77iWbaxolRjXyM27y63faOB2XmRAJJEvO7ghLxykqMNyWTBiJltcWQkSSJzgD6jedIZLeQFpP1+LujT10iZPR+aPo6uVprWFwKf6XVSLBbLxIDuvL2B29z44Eq4SvoggHzwXyG1eTSL73Z9A8mllTKn8PIBM+rSdjFa3iUcyicV21SOCJGwHx2rT</vt:lpwstr>
  </property>
  <property fmtid="{D5CDD505-2E9C-101B-9397-08002B2CF9AE}" pid="12" name="x1ye=18">
    <vt:lpwstr>SMqjOgB4gzE4eUmH7bcZ8BB6w1/UhJ6N09AhH0/wI3eJE/UxWKmUFE/Adxgn9kjTxho0SLNlBN1YJe798pXjjO+VQq1nPxe6SkgIqIyGGBzDOVVEnxAzLl1Tg5BUXhAIjyRKwxk+JZYSRQqSGECyvucgFAACpPEBnQCXosMyl/uFB3d3RabuS1lDxsusVVNp6DGtABRXsKwD1rr+P74ukzBTA6cQfEZT1TQZAUytKMT4GODBz5dEAo8+QQQDd7g</vt:lpwstr>
  </property>
  <property fmtid="{D5CDD505-2E9C-101B-9397-08002B2CF9AE}" pid="13" name="x1ye=19">
    <vt:lpwstr>9tzFquonMNgMQ7ioTFgTy4mtPfgx5fX3P+Cgyv4fNAIQcCp517mjopjs24Qdmum09oAj6mA+p7U1WkVQN7DQE6wMGly7TDP3R6T4xcVr0P6EyrRF0QehQNwmSepEvPDX25uRIpW8yoZr+qqpT14aMj34l1qQxlJUQj40shTbMf0ZkoYfzsBjHlY1kgPtvVpYJqS/LxFSEp7sFZ/6H0AEbSfaK0fs6RQlT863mS4YxL0z7oN99TPZXuCVHaWxNRI</vt:lpwstr>
  </property>
  <property fmtid="{D5CDD505-2E9C-101B-9397-08002B2CF9AE}" pid="14" name="x1ye=2">
    <vt:lpwstr>SMeQC27+dd4h1Xs13HNY9MOfZ10CsdJgjb1bHUz0CQMQlpHQTMotSprqScRA7EX7g4Z7ErHPX5dU81QaE42euiJAdLI4yqyQO/WNcHSU2IcF8Ocbjs8aSSXZzASWdGbT6QP79itRfoT5YGq5kK6Rg0g83y5oamm/GGd529n2gaKGLLF5oA4ghtKidYwJJN6IzrXGAGlZEWVePuQFR9MJ+OlEqavHdqYHNqcDAR18KH+fV2vRE5KNVYZKl4p6koN</vt:lpwstr>
  </property>
  <property fmtid="{D5CDD505-2E9C-101B-9397-08002B2CF9AE}" pid="15" name="x1ye=20">
    <vt:lpwstr>neLxtqOlGdVgskFyEjIXyU/JS45+Ky6bkm9jvAH3eHWRIUU+Fx2CbWkegnFMbFRjrNGOEko0HsWuDj3/ZTAp0l3SucKnkBtcqEep2upj0MEYlBp4dSRvmqyKGdY4FlXUjiGg+63e1DXVuqTstUNr9/nNVg7NxSiq4EPxi6KAZsHKiA+gVv40NBZBu5ElYskEMjqBOpSLw7yd2m10JP3DME+PourD6b/LdICU3/7A6s+B7poxjeiPgf4IvpmzL1Q</vt:lpwstr>
  </property>
  <property fmtid="{D5CDD505-2E9C-101B-9397-08002B2CF9AE}" pid="16" name="x1ye=21">
    <vt:lpwstr>ygoo7rmGT/3UNJWqBCKWtZ75nwewmD49bSaa9MgKXe7N7e0XM3sFLXkbdc8s2KD5tqsPFu8a36U/G5Mc7jrryx5EwNjwOaNVszo8mJjuxl6fof5GZEMK24MX+cSwQ5YEcdmFoTchXs8RWuk0DcA8741Y9FwUvLE0zTCRxY464G1uKYE8K4LzjepdxNYolARyLwnVIc/vw1Nhiy5FSJiBLKp680Rw5MWUGaLYXUd+UCvitUx8WXdwvocLnSfoBQ9</vt:lpwstr>
  </property>
  <property fmtid="{D5CDD505-2E9C-101B-9397-08002B2CF9AE}" pid="17" name="x1ye=22">
    <vt:lpwstr>hMWYGlJu3gc5okpLTb3Vl3cl+z6IE4/XyXo2YN85vhpW7WBaTgj9W0Sj8ecsP0Hsg1ty+BumoIwqEfQfNz+o9j8M8+xnGx5wb9K3/j4HGT2HTOsXoyFYiMka8d/QyP/uBNvC/3J9JHAnRU5fzRJX2KCgT/HI/o9d+fi6+Vzur84/GMOuChkMJpgq42qfbhWWwFOSsghXLr3xSAq9+XEgxi8AsjxWN0epTE6+3JR1Ht7AS9R0I25FBDuu/+sYOsS</vt:lpwstr>
  </property>
  <property fmtid="{D5CDD505-2E9C-101B-9397-08002B2CF9AE}" pid="18" name="x1ye=23">
    <vt:lpwstr>Kjl2tUZb98Ynimy1RS22/KZyB06IBYXyX8zOGBkhEQfNnrAzWlEHU65DBhmnq2AAEkruc5fORohaEx+BWfkYCuT2IV94by54Dpr+qpqo85FECC5lG4UmNu3JDDEYEFbMoJqYgR27lcpV1EfQjiXZEG/YpvVQaU6jhd9nbZCFDALegPVgbWA0bbIajAIeiolLnRDlQ34vpYNtkFKYvvJ4ijK4dCaFYfzT42yMW9NXObk2M8JFUwCN7lc+3J/84Fw</vt:lpwstr>
  </property>
  <property fmtid="{D5CDD505-2E9C-101B-9397-08002B2CF9AE}" pid="19" name="x1ye=24">
    <vt:lpwstr>o61rXWiaf2SMHDKvqmidfMw3azWCaLVxUm+9I38Tw/HNBOrwmWKmX/9ht6Bjry0Y8JuI+cm/noFeOIPOtOQCL6c81dqoPCUzlUA4IWkTuTdcJmzqapLq+EYd+mz7m00ZloQQAAhxtYyDP7sxAs4/VPT79Yt71iVbeTfG69Hy2xsTqSQf3P5guEloEgRitxwEMU2pz1D3obRdl090ZcqFXtRW/Q4/B/DWZFZc9xeCPMGKvL6IO4ChV7PCv5+fRB+</vt:lpwstr>
  </property>
  <property fmtid="{D5CDD505-2E9C-101B-9397-08002B2CF9AE}" pid="20" name="x1ye=25">
    <vt:lpwstr>ftwKarAGxSkq3SuW5ig6UrSGa92o4RDWRyHmhgNX8gx+xafMOWTJqXg+izsfqRfkC3kFiglp6euA8BR9pTPM7QP7i81x5M62cRdm6TWsJ8LjKU9KPoPIqqcvj84D+WgsjlhBL8NbSiD9Aj5JKCEFuEbAJiZ0hS5FwRwT/VZf6Fe8YK46HqdGBUhMQKdwWeNUdnS9i1xvKLqctCk8aXRumKdTqBin6745faD1H3wMkctuWFP4NV6bN5pm3WzwJa0</vt:lpwstr>
  </property>
  <property fmtid="{D5CDD505-2E9C-101B-9397-08002B2CF9AE}" pid="21" name="x1ye=26">
    <vt:lpwstr>FeFs32WIdWjpF6B9bZN1M0ujTGf955gZl6MofZCzn+ZQ8kOQjprFT+vF8+qIoYYg37alVDGsaiFymSijEljYZg+2ZSqZa2WeRXjQR8NjK+XfCSjXc/uvKtZDsyPSoLFmVywT/FAWY+CG3hQMpf5Tf8Iyls4D5i+gdJXIlLjYRNI2pgK/2n4tohtwUTVqExF34cxosxfcwJ6yZB5K8WcEzHVB9RBKbgF9WX5kpj62OF1ccfMep2lps1H6abBsqY/</vt:lpwstr>
  </property>
  <property fmtid="{D5CDD505-2E9C-101B-9397-08002B2CF9AE}" pid="22" name="x1ye=27">
    <vt:lpwstr>bX7RZqv98G6p/jJpLpYHFcCaqLtr7JlE9K+9bjcwHDyt+Yx9wP1FUGpDe8t7T3o409Pe6xoee3sAa+Pn94UJWD8Kr3QJM3WSWDlak1Eu9OxLujrmr7r0txAq+S3za+KcOeMC0TKCNinp4H6Btrr5yI9lxHteadH/m7BuNjlUBuwQ5ji96od9Ee+YNp7MTXslhmuQ+vkt37/jTbsYXqmhbdQ69PE0w8obbWdx7kEF0zadEA5O0vhjwSvmCj19e3p</vt:lpwstr>
  </property>
  <property fmtid="{D5CDD505-2E9C-101B-9397-08002B2CF9AE}" pid="23" name="x1ye=28">
    <vt:lpwstr>2k9p7TZSxDXwW7iIi2edbegf3uI+UCEYtxSTHLhisovBCo+Iy6eevQpZR4LnrPe9fxfaKw1E3KxC21IeZJb9T0B1+E8QuYBtpKYIsb4IxuTnFNFya16U2/OKm1RIsuP4bsj3fU6e3r+WTg1Tvr1J8IkHwUQuISyquVlG6n/1AdOY5+OYvTDSYzN/ETEBGLMWQbu4FGGSSqc+1r7K3Hwbdj8ppMzXJQbCLvwNbVme4SdXESrWdQEofPBGc938leI</vt:lpwstr>
  </property>
  <property fmtid="{D5CDD505-2E9C-101B-9397-08002B2CF9AE}" pid="24" name="x1ye=29">
    <vt:lpwstr>kn2TClrm8Cz4OH/kf4ShZOEt/wTKztMU4TSocXQ/IP/nXw4uxlD+2LVIAIsYwtcTZp3/I5YRMDRRqPOjAZeoj/vydl3gcNUIUQzJKKB/wVMkCGZJ2yMbqlryYaI6NYhT3IKhm3tmjmLG9X9WWOWKNE0nWeYKSMq6DEfjEth3+cq3HyeNgsVnMxeAjWEzcBx6FEAHqsr8m1dqFz4zHhJI/Xv3z1bem4oIDqK3e3bEn5FUT+McJwEOigvRetc4wOF</vt:lpwstr>
  </property>
  <property fmtid="{D5CDD505-2E9C-101B-9397-08002B2CF9AE}" pid="25" name="x1ye=3">
    <vt:lpwstr>T77XV8lhNZCFfTJkPIdLRDJ2Nca6vbdgoAbbG7PXz5SeIQGpb7L3yVE0Rczfj6QQkA1p7iEE90vyvGyGX8+rpgurcxe5FQ2M6tkELebw5fYsGxOVv3tITV6Az8bUiK00JkL2/4ZuEdw6zewt3dt9MbagUewPxBcJgNfQylH68rQft5AJOvDo1uYNVwh+iLsR1bu7Hkq8gsTBI8+zOuI523JDQBLUhP2vXqltUda2yr+frr4JmAeNHnbx798MNdH</vt:lpwstr>
  </property>
  <property fmtid="{D5CDD505-2E9C-101B-9397-08002B2CF9AE}" pid="26" name="x1ye=30">
    <vt:lpwstr>Uo7+O9G+SUjeoowYu3DeAPbxJUsBsMCm4qobjntJG+83nN8dd60okmFcmFCws4aW9WsSD79zTo7wPK+/xFEzLjh+VX22v8Zdt3QiGMvdQ7BDL4Vlk5pTEgn+eGY/xWQy2Xilzu++fPaC6NbQX6u3J5uNXWWpO/JP6k4hU4RI0aoohpNQg6+0yKg3xMnGyOYkW38mB/HT7FQk9ofuFUg7LBuCQ9ezs6hludT5g7YFBk8XzJOoBwVzvlmvXWW4iJw</vt:lpwstr>
  </property>
  <property fmtid="{D5CDD505-2E9C-101B-9397-08002B2CF9AE}" pid="27" name="x1ye=31">
    <vt:lpwstr>+WOIqj9DoR8dZXh2KIOs7ieaXX7a3PXYGAq0XyClACkAOzZijC5Biu82wdZKy555xeD3H1NiHK5I2yRaoZx6G3jRraucOKrp3/vlaPt7FlV8bvsqlxaG+9SXW05+hCZ5AcgzJW24lZnNxSyeJdF6fawPWEBhRD5wJ2KD0B2Deg2pJv9rfYnb5EbPwajdz4pZQKmKHUKH2Bsdo3PVUB25WvifeLB5yvcYtsv/NlKIiDKKCwvQ08EgKsIwXbCTn4b</vt:lpwstr>
  </property>
  <property fmtid="{D5CDD505-2E9C-101B-9397-08002B2CF9AE}" pid="28" name="x1ye=32">
    <vt:lpwstr>FAk3K+BmtTtJN4fu9WOM3229AADogZzbtcrt1OV97pcE8ZSPyeIv88rhm1wE99bADdsmAJgJfIWWMr23JfjX3DStzr4yLmH1Z9Zx5BCtFyEbkcLZyN4lN2FmBXrRXQG5nc8WPapJaCrzYnujZQ7knLyKYb15hEYuSyMrStnqiybY36CShJb/TDgtMP1jkEFuxRwgjDdynrxlcHmHjH362VWylae3cKIjZknR+2nfAG+rx41XKp5UW9Ha+2HFBq8</vt:lpwstr>
  </property>
  <property fmtid="{D5CDD505-2E9C-101B-9397-08002B2CF9AE}" pid="29" name="x1ye=33">
    <vt:lpwstr>BF00J+JY6EhFMRpmd9+Dl2NHUua4e2A2+/v1Cnrf+LDjuenSCIgT3U6L1mh9LyMuFyORZD9eXiI7D0Zpot/PRW0YXg8/fUEzsjJQRTDC+zz4js/tuw3V9Zh+oaNFI6VvFiQ4ps1bL73X/tgZOJwxIoQB0f05k1YBMJmD6BXg9Wr8zKUV9QU96i8/H3Ijeos9CBD/IzYrmSbJzuuwEpXN0nsw8IYcpkxpEUa8Awsu1AeE7Qf6KL1Eq9fnx8n6Y9b</vt:lpwstr>
  </property>
  <property fmtid="{D5CDD505-2E9C-101B-9397-08002B2CF9AE}" pid="30" name="x1ye=34">
    <vt:lpwstr>a3OcTOGgN8Opeo4y1LFnPRWRdwezhIP/fJ1YeBZLDZLX4dP2mjWeDrDkUeVTJk77R3T4gKCbEzvxmj3Ck2bs6SatXYXd59ls3tHW3+kr9HLuXVLT9/BS+mXDcJ9V/AC4JqXrAXFDhwDw4J6aYYIhUyGccA4vSfnv6w0qX+ni3cedqUVJT4nITbkdaiZfS1BTNIrlbktb8ZB+L6TCBb5oNqD4ymWJlbGoHXzit9vlqRjllFxz00mpPoOsJY0Zse4</vt:lpwstr>
  </property>
  <property fmtid="{D5CDD505-2E9C-101B-9397-08002B2CF9AE}" pid="31" name="x1ye=35">
    <vt:lpwstr>r8oJH2j6Nr9Hh+7Evh+8hVkdtdftkOSMC4g0IgG24cuVD0b+nfw+Uw/Mak5Dp+YfciLuV76ThNBdlau3NLlwY4Ws8YX3bLQWYEM4r2sCMG6rDDUtow5+V1f9bCfd6M4BTbtl2iimjeJ1YW0sw1+9Fn68WZNpJKAZNt0OnQZQvMM3zCz/80KlZDwRWsr5jskyrHiTgS7/ApHfNso1HiGG+yi9Dj2ERItR/jUUOBP2OHGgCRuSc1tyCuQOjIGPquw</vt:lpwstr>
  </property>
  <property fmtid="{D5CDD505-2E9C-101B-9397-08002B2CF9AE}" pid="32" name="x1ye=36">
    <vt:lpwstr>I51DjGnPYn/27n9VfI6P1xUaqYzaUuoRQ1xzGCp0BR+kPYTSfg/MLZZGsVQ6ZM/EH6T0grjlgtLtEsGyMq4K7tz+ncZgTzE7FNX2N9mPFREb3d+G8weEARtxB3qi4V970vnr2y79hdr94/rqT1OmyC+wS7nDSEUVGP8mTjXM9iPxcqFjOhlpEmeKJTuRWSL83FfDyq8BA3LXrQw2BvoLYzWE2TjB9PR4yfAGs0dqoptjiielllFLCrE8Seu7vRa</vt:lpwstr>
  </property>
  <property fmtid="{D5CDD505-2E9C-101B-9397-08002B2CF9AE}" pid="33" name="x1ye=37">
    <vt:lpwstr>nu3vtyT9HjSleiC79u0E/ZcyM19KBGdhlRt55mQNXAM/314cAty0VaOqvX9lsXilJbpFY8IL7dqwpFnMJgroqoTFNLDUa2BHPr0+kY06gWy90hrb6LIOmXIEAhtYHzW0C/1SHywoK3deIrRYWqIVmbnwFtyMQcKdkf5S+IAC84GYUDS5qTkSlpILoW9G1NzSTHSXM52/k/ZuUs7r6mpvkJ9zFVyzXnfdmeAB4RxkLFI7oLLwGAwu4WEatzOlsHk</vt:lpwstr>
  </property>
  <property fmtid="{D5CDD505-2E9C-101B-9397-08002B2CF9AE}" pid="34" name="x1ye=38">
    <vt:lpwstr>Q3+ceGUv8QHLPo7hZrhEW61GBYhorcUz4Cv/0RmaESMx3//T1SAxPRONZqAHQYGs9+eYSxhz7QKnmwJiC6ZiVrNXMUcUcYf8C7qDc8UViaeYobzlwwXAcwGuRKMON91l4dgEyIgZd+xWWNG4K/AhtYRQF/lNoALC0LSuUj3bmTBzdkzMsrWYTDDVA5R2W1+GloNDVjyfNXED+MJXg7NUUKCs4ijkyeMVptOx2jVh75cEmI8NLa7ZM/RURXEOubn</vt:lpwstr>
  </property>
  <property fmtid="{D5CDD505-2E9C-101B-9397-08002B2CF9AE}" pid="35" name="x1ye=39">
    <vt:lpwstr>xSUex/quDlOEZSOFfxYC33WDSo1H+GSGubWlAZdVhLtFTQi7CielSxeZOEzKY465Y+a6SCbJSx83BGGmy98qyFNlRpCN0K1G20lS5x+kxDdPVQrYNwrVsXQ3HKxLWVvDB44y3j0BIH8UVuU8VxUthjtk7FMdtHo09e0D/dGzo4dTEtR/0U8bN5WxM73r1zxvbdBhgl4uZGryerpj136P1h3xUKYt50q5a5Ifyy2r5dz2P1rryYoFgxAqGOGcxvc</vt:lpwstr>
  </property>
  <property fmtid="{D5CDD505-2E9C-101B-9397-08002B2CF9AE}" pid="36" name="x1ye=4">
    <vt:lpwstr>hwDWc2CUEXdmlc86HJimVkGHPsllSmr8KXmLEoXYCaPDa7tEn/ADfV5guwCPL8ikoVSO3X+2VAzyDujqIhfgFAWJaDgXLHIiMljZ38Pmnc9a5ZXJI/PZe7rjvjI7Zn9FnMmQZ9f/3QZyDteLotcl1Vnv5REEFkF3R9rffa47/BcWWI0btai/zny6FhzzT1Vy6Um/GJSnmYrlvwYht5XODXp6f+ZY4UhdbeAbm6fKPEKCTIWVXWinR58zcKtkn/M</vt:lpwstr>
  </property>
  <property fmtid="{D5CDD505-2E9C-101B-9397-08002B2CF9AE}" pid="37" name="x1ye=40">
    <vt:lpwstr>72hxm8ZlGlVlL7LB6rIYvOQzzM+zP22Yd1SBbkcD2Hvv2I5OjX+nGkIZPbMHPcJ39Om1BGdnwzuk1LBPHtTL21h8yXIWZzPaQnL3PSYVwXBVLLRLAtSXbx9YB4sUwZxycC36G/Wf6iT+QHAhcsT1ZHqQHVvDqjCEhuMphfco+rJZ6mlQq6MmroWEBuskOGtpSMoCDATn+IpMZzTrmj97LHdEV2ZPXw6UfWNTPCTPA4wL/40S+akjhYzhZUH8z4Q</vt:lpwstr>
  </property>
  <property fmtid="{D5CDD505-2E9C-101B-9397-08002B2CF9AE}" pid="38" name="x1ye=41">
    <vt:lpwstr>mKZmQg3ISwyqwOwHfGcrL0TyxYuS5XK0YtqGEeBg06e5NxH3Z293Dd3CBpbaxWC15gLlwwl5vz0cCjcI3rxevw9nWtiqczzJb9yO+9pNkBZ/vSdqoQ3yBF9hjhZTYcixBPtXevuotFdMAGzIPtQDDGxuzEYpx4FODudm3zmneT8w1d18M6wRR/XIkdUxLKax52412T87LVN++v93BUxVPGdt6zn4dTIbMj5Y9BqWgPvcM04o0HoaX33RP6X0V9z</vt:lpwstr>
  </property>
  <property fmtid="{D5CDD505-2E9C-101B-9397-08002B2CF9AE}" pid="39" name="x1ye=42">
    <vt:lpwstr>FdF2z/mzwgrHL+YEkh2ApDMcgnz8PqzoQe23pqJa4PmvQiY1pxzH/deXcGtRA3Z7AK3TQYErJXb4EZ7dpNYuDW2PnJ7D5fC0CutT5R2e2wfCRKyBXu0KNEUNaa/vwm0tlgr2axBQszC4n6Sd202Hs82yNnzE7yPJ8A9/Ca+67WCGBlbOjo6Tnzho9QPtu+aZ4f7W+PiziF52x69YxmkQ2mAoGT0di2jBnGtAsPU3ZBq5yApi88p+RxWqrot8RW+</vt:lpwstr>
  </property>
  <property fmtid="{D5CDD505-2E9C-101B-9397-08002B2CF9AE}" pid="40" name="x1ye=43">
    <vt:lpwstr>79xbcVgToQ1nYNzXC/klTNM/fXjpkrXdFbo6GSPB/4ePmkRoeddzxBkJbAOMrkV1OjtxzghNA9fqsbRpkOQlNMGKmprKYOkuEUdBpjKWe96imJQnOipD7MPH+BcIAAMJeNkTjtxb75ryXHpkF64ZST9+huRTcvWm22yoava+BXdzQtdlv29RFzSLK9pLWMOTf7MzBIaIYOVEUja3rmn+ZNn60jHmNyXzIxz59tKg/GmmWbCivgmHbtfyV+Hgzu2</vt:lpwstr>
  </property>
  <property fmtid="{D5CDD505-2E9C-101B-9397-08002B2CF9AE}" pid="41" name="x1ye=44">
    <vt:lpwstr>BkwooHdqOibZLkm8rOiVxyklUyLxPclN/ml6PWyLGMvDtc+jiBsOR8B8BHfsosUfkTcLyOu7f72lm3hn0sb43LB1DpB/ZEhcKgIcapcWiXZlcaXjXP/B8P3VtbqNNK0fFl2x8QJvqDKzxbS+D/ZnqrCvUwaW2XrL9grQb5VWlvZ0rgB6hUfKOhYOJx1t6iFVi6/VK1RDjqsmxXTzG/TmE6Hyb2BMjk+BBpz+OKJKWEg8uK4y3PsnoqfiCOSWF33</vt:lpwstr>
  </property>
  <property fmtid="{D5CDD505-2E9C-101B-9397-08002B2CF9AE}" pid="42" name="x1ye=45">
    <vt:lpwstr>Hsy1ZZw2uG9E1gVI2KY9NWSqkkbpgdcgE15OnClwShlZ8LxzqKp1oRQtw/B6iCW4WPVb5gfXgE+bp/VgumeOC8AjBc7BGe/G9stDBBQ1/SwxojsAHJjcNJ01POENMLfIDxqJAG5rTeppnO4o540QAZgvkbNSq5B/r/3s+3chs7+fs2g9fr8FVkMxkTrTIUKivvNLh+b+MEP15MxZd1ZZfRs2Ml6Q7rvp1IlTGji9kwqsMlEEqSmVm1x3H4zIMF4</vt:lpwstr>
  </property>
  <property fmtid="{D5CDD505-2E9C-101B-9397-08002B2CF9AE}" pid="43" name="x1ye=46">
    <vt:lpwstr>rXeJ6qpHnvVPh8Faw5Ut/eSNzyrwo7EVq+2U/aaSuyRQ+J9KhVsVzJ9S8mf02868lYi6a0Y+59cZOjZrliJMwmvfL1t5WHUm0FxMsLxltu4vDUj2jqwTBdCdpE+ZSKmCuhUAMMEvbDV9LEc/r4IY3tQwdYMPh6Yp8z3NekkchKPdsgHIfbcmkwCfxW5FRPUimpcTjJk/ePo4mXmKXY0BjPAnevoXX8H8P4uYizAdExaRDmX837A6pYcZiIfostZ</vt:lpwstr>
  </property>
  <property fmtid="{D5CDD505-2E9C-101B-9397-08002B2CF9AE}" pid="44" name="x1ye=47">
    <vt:lpwstr>BzJzlqDBGgkFqzI6sAxZIOLXxsg0UVKA1YjREAkjm6JTklzFDNAAIFaJqAvpPVc6jC21OZHFW9vFoSgighqCgo3FRPNHLMBYBGvLT0ikfbDHI/6izrJKFyJP54nx1Cl2vM1OO6agD/+z4ks8KdE/l4e2luI1D0YhmmtNLccqiivNQ3HAyF+/qWowQGnjm2hbhEnuuMJILPD1Pv0ET+oM2zpCSKlYInG8l3Ff5ZdqgFyjcWzdIr1GUK2L+aiAxS0</vt:lpwstr>
  </property>
  <property fmtid="{D5CDD505-2E9C-101B-9397-08002B2CF9AE}" pid="45" name="x1ye=48">
    <vt:lpwstr>ZZpTs0cyCxLyczYKR3+7aTpu10ee8nmy0d2HDuJyBJCBsr/4L7nuVCx+re/Xs6DQS0ovEl9LIMtOvhsdU3Rxs1F15U0+amxm+0ka0ysC3oqSrMFUfxqUrTaXJQNdKe4+gQ5scSNTonl+Bur4qPvoiITTwl5ssnQbgsAsAjpVTEaiFbwT/4Zb9xAjnkYUKit/tP8vqrSh0d9fITLkjlEqxcqzLzFDYD323UNX1KrtcdhVUMcNRU8+4EBhaJC/WMz</vt:lpwstr>
  </property>
  <property fmtid="{D5CDD505-2E9C-101B-9397-08002B2CF9AE}" pid="46" name="x1ye=49">
    <vt:lpwstr>+ilWabvWkXA1VhSnJPX3rOP4bh1/UPXchMX6fKePw8usRypx4epBpGrxEsmn5ZJr8zXDKKomowMyGb2iMs1GL/X+/VMaa1N4eBf+QBnj56Y0BhLZJH4cdno4c61CAdyDs6hrFAeuqGIP8ctS7zTnz97ewtd/pRg3jlO1N6O8NlyHuUXPdlPyO718VjbOnVaCCVXtCZtc0nnNFORh35+fAZEkr9716GHEfyyEEgYMHQBTI+Fn5VZNS9XzY1QdSiU</vt:lpwstr>
  </property>
  <property fmtid="{D5CDD505-2E9C-101B-9397-08002B2CF9AE}" pid="47" name="x1ye=5">
    <vt:lpwstr>jgr+PLYGQC4q1aeMZWQWxFu18saAfR0aUiJ4EL7pHMxYicM6IRBpws9HRnG8kmBW6EO1s93dwgCuL1AO12wJyJluJuSvLfSf1YQGBjfSGti+c+Xcpe/S0al6IbxDsOWc0LdnQBahXSm+Znh9ufbu1yE1s05ynDIYm2cDIEi3R13bu78KMkkAhQxLTdduMzYt75ZTGTN3AqBn5qAIahddeTjDU49wIuBGEWu9KJvOz4B8qUcpeLech75ifEX5VY4</vt:lpwstr>
  </property>
  <property fmtid="{D5CDD505-2E9C-101B-9397-08002B2CF9AE}" pid="48" name="x1ye=50">
    <vt:lpwstr>WD3vxRd8uzuNiOibcuqJX9FxDeZV3IXQMCp2+XEsrgX76fZQ7x9p9Lu/Wzc23hSahwsVvIh1Fw4NBM+SxK9iuH50ms70+ZvTmaiFxUCWGdXc3Sg2YNnDv0rR2QOVbnGBiGMxBKN8NZ+O9dBa3Swyy597g8B8ded9zfqfj6VKYoQM1NnP2q6rIV0wUccYPJR7n6IWBqhV1lswLZr2wzRYVBCSWnWMM4s66BR47UCeF1xWyyEQRV7oHb1UtxXc+1r</vt:lpwstr>
  </property>
  <property fmtid="{D5CDD505-2E9C-101B-9397-08002B2CF9AE}" pid="49" name="x1ye=51">
    <vt:lpwstr>pue+x5RtxoCfSb5JmVqQluQyLkWxy0UsQ9A2FJ5DXSuocipwkBy3o/MP0h/AaddNXM9k/w1S19bERJsPZLWufaPGC4DZKbh+SqIN74slWJpgf54Nun1znnZIKesahtaRvlTj2CoJiGJWtoFOWtrnxWUzNXBjVGAOSA9qtYKgTV9fnQWfUDXWkowJalSwZbbFWQqZj95ZHcyMuoIVQHRETndAQgsav/YB0+F/MF90hPSsqIrTdrXBif/Cv0W7nfy</vt:lpwstr>
  </property>
  <property fmtid="{D5CDD505-2E9C-101B-9397-08002B2CF9AE}" pid="50" name="x1ye=52">
    <vt:lpwstr>PXsgRtUlK7D99PMwUjfG0cIauU1hKIpaJWxB6eRrDWv87dDLblR/mw1AmGU4/krGDemsRxTRWK+3ABiimh25apHtNFS/Ct0GcOW3X/a+cbTxWSYxZjmjHzgPHpPInJ74r5K/jTYzqKaMgk9wXgfFbd8RwK45Zau1wAPebA4w0iuvfvEO5QqmR+fYSDYEHSsKeCx04cQ3Rl/qgv6WLs+TTSe3zbvZI0diBiaS9rwKaW4fLX3nPoKt1oXZJCoE8jW</vt:lpwstr>
  </property>
  <property fmtid="{D5CDD505-2E9C-101B-9397-08002B2CF9AE}" pid="51" name="x1ye=53">
    <vt:lpwstr>7yWSpvGmsMARi8YAXIPrbiD+Lt3RfcSKqugU3AfyTJj3Ef9YzGqk5EfEV2lUE9/XmKPiKyvV8QTQDx553+wjYpu41kbmxB9MPPAvHbc8Xq80BEuRU2X/WYWQDit+pk5ku8fldZgP8yi+JKQL7YzDpBPMVvtuWqb8E8HXM4HHqHye1ifgYAVYM2t7BGVeGON0hY8VL9q/JjZxcEIdDIrL2P1Gad+wohpayc9QewnlA3ScLhmzdY3+I6Y/v+He/ZK</vt:lpwstr>
  </property>
  <property fmtid="{D5CDD505-2E9C-101B-9397-08002B2CF9AE}" pid="52" name="x1ye=54">
    <vt:lpwstr>W1efVp9owkepfaMRwFngMad0Y4dE/Y8KixyYJdp+EmdrvSCMBkoEggmcGnQUNd9rK25pGNfBTp7+m6H0/2PlmuYm4BdOEGAXKK0l4cQA6ouWxcVZwwJPM+KeshGy2MgWjrlRmrLerMLey7oEMQ6LL/UQFhxkzGb66SS8269y+lWUfHVuUhcvFGKZcs+B/k4RSrLCGpRFkRYE3giFaMk63EHNc6LNv5K7gs/pVdcoPHgf5B69UGE5OZ/lH9MUm88</vt:lpwstr>
  </property>
  <property fmtid="{D5CDD505-2E9C-101B-9397-08002B2CF9AE}" pid="53" name="x1ye=55">
    <vt:lpwstr>XQwWtVfe7XPhaH6fSzLMF7oheO8wG4JOo4LYZoW8vP8gUDxHulx76frPeBftLI51iDJQSeyEEZpH14D8zN7B3/kpL/+HRgy7jnyMwtpqxPI9VLpRXlgYuAFGUvPDs1BeUGIil9H5ZO/uFWDixtjCXav3/GSCE2adGxaA/N0UaVxczQK3ad19Ohed4iiVYAB5nU6C+TTeSAauc6qtnwE6S6cSXB/+tiAV9vW1rkaRNkSRGn+qXWsxXhYyEePgHto</vt:lpwstr>
  </property>
  <property fmtid="{D5CDD505-2E9C-101B-9397-08002B2CF9AE}" pid="54" name="x1ye=56">
    <vt:lpwstr>QE0KJNlrdZcit0vA/GFK195Joz11LkYjQcJrHwzUClNI/BW/clXmj0y87pREbPYypylgQotO1LCty0aTfKBhIv9rGwn4rXRFa/vRNuKjYmoOc6WHejobIajWcZD/ikmJC5/AUMmMo+DpFZSmGvq2Lq9KCIf2d521Ne1JM06C49hpS37f1Mv6CGgIWoCDdInN36zyvkmztOgQh33/8JCJuu51V9RpaA/nbsZsd/rPVjm5X+LaJIFcDS2omgI2oeM</vt:lpwstr>
  </property>
  <property fmtid="{D5CDD505-2E9C-101B-9397-08002B2CF9AE}" pid="55" name="x1ye=57">
    <vt:lpwstr>YvCCzLfpZbmC+yC/VaDmR5M75rThuxVH6r6Id5Fbg8xpsH5BbXe94sySb5JSwzYlBrWbf6/LbP6XQRT4uKR/QFjVZ3Rigxw6erBn6MCFjNrcDyD8KFsNWa6yYsQOmJVNk4hHLiakGXBty4fPHVd1cYTrHLQPTRMjzZMmR3kOryrvOW+lUAW7D+aMUJLWqmBpX3agUBfFeV8faPefwU5rchQaHAPOcgMUGLQc5nxg5oBkDO6ic0zUp8zzX8VVMvJ</vt:lpwstr>
  </property>
  <property fmtid="{D5CDD505-2E9C-101B-9397-08002B2CF9AE}" pid="56" name="x1ye=58">
    <vt:lpwstr>qiuKWuoWMSjzBQ5z5BX88DJ9Q+RbAWh1Cm7XoyAwobLgJcif4TvH2Pu+fnCyyix9VEjLXlW6HfLXzK2mZ7H0Uq/AQv8FZ9eqrt/Fi+4ULUGbglk6Phx4civ8CRhEfzJVSBgP//pG8Ql/2rNB0QupX8gKeRNvLlFI268776nPOaoLKtuMf7AXMLjp1KHZ+FZZjcUsM8qn/f62sac2io8YeRG75bdBKdszF0+2Rz6N9QoVdcWZbrhBZMm1ykdKf+G</vt:lpwstr>
  </property>
  <property fmtid="{D5CDD505-2E9C-101B-9397-08002B2CF9AE}" pid="57" name="x1ye=59">
    <vt:lpwstr>zVa+uLftGrtu+CBKJEd4hocIy7qDSFtiwU2E2redTdbPkDzpJ/ILZGKEYbh108jIaHwT6Uc5keB6GJB9pq4bBkyJWZiTUZct+lo8p0Zv/epQRWxtD+Qa69RaOJ8RcIX8uDqdQE0gTl4GXRPxyLRF6kQB5ZaPM+rZf9QccyQOnCoqUFlES9FZ1uZPnLoH46lhFkBAGUjc16veXRsahsfiwfPvRnOo/+X1MeufWMBTe9D7MipGJrvYhLenBN21sn2</vt:lpwstr>
  </property>
  <property fmtid="{D5CDD505-2E9C-101B-9397-08002B2CF9AE}" pid="58" name="x1ye=6">
    <vt:lpwstr>BOcVQ8QnP6elSOXgq+hLwbvKlyzfONBXDl1FJjqIDtcXzBj35KHPcoKzPVe3fG+KJXVqQW7/NOe4vnR5Q/6Si1WWFhp3bqcj3ulUXtUEvdY4247DiRTtxO15dEVpwnV09JluL1d3CjWhMGWszE3A7n8kbx+FlijiCfVKQaDFl7sMYZ0C4a3E9vnaA43ZDm6jKGwZaRupCbwghpfc/ilnFLm6G1nONaqdF69CKKfhtcel0KeuA17fRd9oRe/+g1U</vt:lpwstr>
  </property>
  <property fmtid="{D5CDD505-2E9C-101B-9397-08002B2CF9AE}" pid="59" name="x1ye=60">
    <vt:lpwstr>xmkfaeULIUvgtjuFSIc0a3nSx+vzQ4FWaG+sVFQBLq35z5l2ili3g8sBDbV26BwAUBrJDQNPS5vMAcQ0HDUAKJe97OCSrZ9sHWvMBLdD2Slz+zeYmQiiZvrlfvrL5wwgEZJOfyzQ88yA80z5pTRjfL8pnqJtBuofYYjhn7j/kawFv0CSZFgdkb9EydIWhK9+qhujwcDqcn3aZlddcxh2aapEYxiDneo7L2Z1T4WO9mt+tTxGPkmKnJvzN9nvy8B</vt:lpwstr>
  </property>
  <property fmtid="{D5CDD505-2E9C-101B-9397-08002B2CF9AE}" pid="60" name="x1ye=61">
    <vt:lpwstr>Mrix595e51EFJ20dHcaeABQq/R4rkAsb30lP++jUrz6YukmcI7gO16YWd8h+0HROz9bOxjhzxJOgfo9JVhB4/E7LP11lkoyxBiXda+iTsDQHw1svrqrHXPP1bJ9mWVgR1DRYpwwl6jgF6coJnKcvi4NbHeuf/j9tO5W31qSkr3/6VJYlKLR8pA8ZFfardOjNfYT99qiqZdfCsW+7dZ0ZoIwwQ/ubSTW/Nhmzsr6wNB6Ahn8U5RFk2brrynWgQKY</vt:lpwstr>
  </property>
  <property fmtid="{D5CDD505-2E9C-101B-9397-08002B2CF9AE}" pid="61" name="x1ye=62">
    <vt:lpwstr>iXptNOsB/UcicJFNkX9yKDOks2zsMqrgWaxeTdfkcYnA9uD/3bR5bUtN7Eb/Xxy5mrb5r8kEZKkC8Ot1vt5ujPH6zgS/54h2oYIlpn6dfVdKXu4Ooy8kjJIdK64/AnqxUIMkAWn+TR/jmYH2Zg/ur0I2BCtfwp6IqvrJt0x+nZqowfr/U3de/kzJsGVFc1PL+Zlg+x2Sw4BcPxEXqFNCXub7sG/GYUusvLIWfURDb+FGnoCLP4CjDmFP9q0MhSv</vt:lpwstr>
  </property>
  <property fmtid="{D5CDD505-2E9C-101B-9397-08002B2CF9AE}" pid="62" name="x1ye=63">
    <vt:lpwstr>x++Z+kfC0/N9rU3qBtSdz1fQnQZrBSeed18thmLZnHuz+lVxZum7R7HXxsG3V/ioSvlqg2X77ET8LRclREcONhE8XMcC/exrkNeFa66QrEpR+n3p4Uj8Uw3U2S7Pyp/HxDitWS+bFRJlvxdqGMub6B1fERf/DAZ81/KUoQJHrBN2Lj2O38SY3ndyhbQUbCothNsWgUhsoOhgydrdCTCU4EQuFnMUNJiMvfDYXYYomnlsLHLfAJsXJz1Id61aGFv</vt:lpwstr>
  </property>
  <property fmtid="{D5CDD505-2E9C-101B-9397-08002B2CF9AE}" pid="63" name="x1ye=64">
    <vt:lpwstr>yhMOiudvcmd3kTfGkc2LJx4RcQslVoc7akyyU+lage5VbXGeLn0lfX4XeXfw/Rjkwevdm2aNRs6a+RfUYd1YZa6eMl++g+oo67dUqXp2w/FM1UU1pm8XCsAMJomBJIj8dDdNFOW5GJ8V7rZWOPASkxHVh9tvrV9uaKtj+0+RRU0j4zYeAYKsjoZ+p3gE70ZU7fDNnAIavMpxQHTcMkXD1igoz40ccPuf3Klwyf0Bz07dDTj/lRVkROGdBQrhZQr</vt:lpwstr>
  </property>
  <property fmtid="{D5CDD505-2E9C-101B-9397-08002B2CF9AE}" pid="64" name="x1ye=65">
    <vt:lpwstr>+HX43bIgekOJ2lkYzSmm00DUOEHoa/cLfD5ksXTaGDyY8SLjXFdUL2DklP8sW/qc2sgWyqDMpCN0Y9iKbunGllaoiEtt3goBbY4wqSTYYnJBMeLCmgyjwXazVTbT8zedK/yjy5ZmLNyarQ2Ip5CIt+OxEVcZDIQtvRAcvwJHRQiCmTmXzUMrUaqaphbCWbx9Fwaz+y0jzFUsUFQMKh+rNwIWDnpXBggoRk9j//1MuJ0e0Ot3yV4Qfd2vqvBz9Qs</vt:lpwstr>
  </property>
  <property fmtid="{D5CDD505-2E9C-101B-9397-08002B2CF9AE}" pid="65" name="x1ye=66">
    <vt:lpwstr>lOvZFnypV66tesvgVcmj9xQzOpW4fKXF2n97D22kQu1pMFCS7othrWJ1ZUUkuiS1MLpw0ukyeabcmlORu2Xr+68Vdg6x7RlvhlwP83nNi1hfsuE4Zgi8v6y/QVzeI6pF48SOCspXs6grcyeuk/MlS/LZOBXxu5652qbheR/yo0b2VZgRiIfhABZnEbYi7eLp4M7+3gv/7x4kmkktR9umryXl7Q4o+Rkr/+s4hWY6pNSZ0RNe5beMBvRHCpFz46A</vt:lpwstr>
  </property>
  <property fmtid="{D5CDD505-2E9C-101B-9397-08002B2CF9AE}" pid="66" name="x1ye=67">
    <vt:lpwstr>Vdgrx7WKmf7TXeHHnsaWlrXpoHaZbolcaZjTshTNDipGmjuVL4rTxfJ/89GOklN+4aw4W/m7atHBdAT4BiMTzaMrmuWgdL5WCcZDtsWFRk+KH7aQRYVc9/J1jT7Bz5gi/f7qPAfLoz8M6cz/M3/uFYNsfVMd8+9saGTlC2et8uGA43/kQhIgRHCBMHmUEvbsg00Etal0XDFk5zEzUymxM9qcL/+Bb2gFe/3Ajl/ypYGqi+URnc1ALQTfjywhZjk</vt:lpwstr>
  </property>
  <property fmtid="{D5CDD505-2E9C-101B-9397-08002B2CF9AE}" pid="67" name="x1ye=68">
    <vt:lpwstr>g/7tfG6Ia+YZMvcYXAudC9tUdAwRw/PYLTE5QRlFhBhitDZQOJcbh8WNyXFHnHokxOfA9Os0q+dT7tmukKfeQF7DY4T1nHcP/7ZBto+GB8pYWaQrFD/o8fZV76fvbOISotkFzfP6gvaYASrSvqIveP7OsTUro4maLfLJ8GrPh0YNMkmYn88ZWj85Y7zk1qjs+KRhuMw7EyvBb8LU7875jrkwuUaWjyfSkgrE/zCenHzgIWZNHPCmQtPe6VlYMGc</vt:lpwstr>
  </property>
  <property fmtid="{D5CDD505-2E9C-101B-9397-08002B2CF9AE}" pid="68" name="x1ye=69">
    <vt:lpwstr>JutSkZcjHivJa+FfuUp+MMu0RDd07Qs1TeqmNGJjYFVjXxThjFok6UILcZL0M43h4HA/lDaKW/oLmwnPvx7jxYRM1kn0khsueQdSBahPuLvR1fXGRwoIsK2IH3901TRfG8v+QVZtr/9Ope4EXbMG3bSCF39MRk0NOHBO0nG3lphRTmaASk06w6GgQPn445GvrRbaKrxMllpu80h3kBUpCU3f2I+X5mYf6QAlXN8jEO6eSa9WbrPiu7LgwiH9L6l</vt:lpwstr>
  </property>
  <property fmtid="{D5CDD505-2E9C-101B-9397-08002B2CF9AE}" pid="69" name="x1ye=7">
    <vt:lpwstr>sTRuoe9BKXDpNTqLk4zJ+U7im0dLpHLSSTUc/lytKgXg2G7kymd19/dlSwMhIN6nvEq1DcDBZadek2U0PbvuORf82qNX+RZAXEDqwGCyGviRcv95hHJnWpxeNxWwAwcu7ROZiARoTlR9x3TDxwDhkagya8uq9wpePQ9BqWd+fn8hX5sO6l4CDqOtxO2bpQUn3hJ1e5CRxTkPMymLq/knX+bm5tc6hk/8hwLCXI7eOJwZSxY9nW3EKQTDiWKzBsD</vt:lpwstr>
  </property>
  <property fmtid="{D5CDD505-2E9C-101B-9397-08002B2CF9AE}" pid="70" name="x1ye=70">
    <vt:lpwstr>QOI3T1Y07p6GL4ua6PUMS2Cr5Kj7GICqe7KvuMuHd20yclzfHyE6Mway2NE3J9YTPZqmZ8qoM9YwhCGinY5Rd4yNFH5XLuOmNGeswplbSS88oBh4BBwLWvC6EUQ9oZ5u6vJYwZJpNxowks4HxpmCkqLZ+o2mvEr2lcJ6IovX++b0mAfJultjXpTH8pc3kAi+JqMbWsqjduIaG8D9/CsnBYZaCqH9Ffa5Zy96R/h7g+IjvPdLOOu+7u8blHYA3DJ</vt:lpwstr>
  </property>
  <property fmtid="{D5CDD505-2E9C-101B-9397-08002B2CF9AE}" pid="71" name="x1ye=71">
    <vt:lpwstr>XMU9SxfroAsYdro7UNZLPO5MQkFe/uGk4Zp6QkpUPjZm5WB5jAm2+8m3RhabFYhPiwaFvnF3J0Z5UKGZj5ygr3eZFYd5zaCyQu6Ip0PzmxaXMGEWPGEvq88sHIk+rayiTrrFId6rPJz0/pAK3zdBrQsrzsRQhOzWy0pItjDLVqMEE3aznK5gyiPgq0ObSN6zkn+BCTnP+BkccX7pfbwOR1Kvj7Thl2T9vbEBeE9mbKnVBvKqZKSg7RaPf6zUx0u</vt:lpwstr>
  </property>
  <property fmtid="{D5CDD505-2E9C-101B-9397-08002B2CF9AE}" pid="72" name="x1ye=72">
    <vt:lpwstr>mkPgGgYCS4emxHp0UDe2ZZyYb+ehhFRNzuRlVo3p46PzPfOKu2k+LQ6vt5Vuhknpj5nd7OlTV3wWnamhmbECosney0yvjlasgTfuS7DK1hF1J8FGohgskq3iRasezPM8VQuYmPKj7hcK/gmvf5tm/shUbMb5hxm2Lt62aRPN8ec9CfgqrSz2Rw1t7LLdap3OuEvXourLjwQgdgihW4UVBI889GelW4UNmngREddjPZH9xORq7eXbATHJcyUPSgN</vt:lpwstr>
  </property>
  <property fmtid="{D5CDD505-2E9C-101B-9397-08002B2CF9AE}" pid="73" name="x1ye=73">
    <vt:lpwstr>8BORIqX+ltFB84EcAAA==</vt:lpwstr>
  </property>
  <property fmtid="{D5CDD505-2E9C-101B-9397-08002B2CF9AE}" pid="74" name="x1ye=8">
    <vt:lpwstr>s+2GNcdPo6GbnWkBVIyS+lcpe4KVrVAsggzz5HMbM1o9e3ePvg07UEyd4k5+8EIkclXawr3dSyhB02mXdQbj8I8n/v5Q8TUc1X2uFGeT9s2/1upNl6fxGkDiNvwLma4/cCbYvzvlj1z9S2X6esbmyW0cYuG13GkVRwB51Pul2P4ydg/W4U4J49sTm9ar58dZQjtHnHMbFX7CO/AXYsaFn2sIV7teWYvvlyGkUF5P6/6KOZdpVULqqdUSR1IYGgD</vt:lpwstr>
  </property>
  <property fmtid="{D5CDD505-2E9C-101B-9397-08002B2CF9AE}" pid="75" name="x1ye=9">
    <vt:lpwstr>949B4ppg4vM7vzdfvWGVLDPjyhpUsWbAP3CAW5/WOx8eHsOc2lZYDHNOacvvm1uhV/9XPE3jGt8Q1ZbF/G18fDdQuzcGmq5q0l78w5W3HYTVaaF0H248zLk5JXINQ1NFIn7XqxLAl6FUkEJSZpppmm/1wtB9xFCH5oLDKcc8dpD8w2giH4Rq7AvaWC/TVCGPaEH5Nq1z2YQnyaxqlctJ09zc9yIccw3NEW5RfWLjCx55tVHs/VL9k7SQdzAFw8v</vt:lpwstr>
  </property>
</Properties>
</file>